
<file path=[Content_Types].xml><?xml version="1.0" encoding="utf-8"?>
<Types xmlns="http://schemas.openxmlformats.org/package/2006/content-types">
  <Default Extension="png" ContentType="image/png"/>
  <Default Extension="bin" ContentType="image/unknown"/>
  <Default Extension="jpeg" ContentType="image/jpe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DFE1E" w14:textId="77777777" w:rsidR="003C6391" w:rsidRDefault="003C6391" w:rsidP="003C6391">
      <w:pPr>
        <w:jc w:val="center"/>
        <w:rPr>
          <w:rFonts w:asciiTheme="minorHAnsi" w:hAnsiTheme="minorHAnsi" w:cstheme="minorBidi"/>
        </w:rPr>
      </w:pPr>
      <w:r>
        <w:rPr>
          <w:rFonts w:asciiTheme="minorHAnsi" w:hAnsiTheme="minorHAnsi" w:cstheme="minorBidi"/>
          <w:noProof/>
        </w:rPr>
        <w:drawing>
          <wp:inline distT="0" distB="0" distL="0" distR="0" wp14:anchorId="07E05D35" wp14:editId="3C576477">
            <wp:extent cx="5731185" cy="176256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aaaaaaabbbbbbbbbbbbbbbbb-removebg-preview.png"/>
                    <pic:cNvPicPr/>
                  </pic:nvPicPr>
                  <pic:blipFill rotWithShape="1">
                    <a:blip r:embed="rId11">
                      <a:extLst>
                        <a:ext uri="{28A0092B-C50C-407E-A947-70E740481C1C}">
                          <a14:useLocalDpi xmlns:a14="http://schemas.microsoft.com/office/drawing/2010/main" val="0"/>
                        </a:ext>
                      </a:extLst>
                    </a:blip>
                    <a:srcRect t="22352" b="19024"/>
                    <a:stretch/>
                  </pic:blipFill>
                  <pic:spPr bwMode="auto">
                    <a:xfrm>
                      <a:off x="0" y="0"/>
                      <a:ext cx="5731510" cy="1762661"/>
                    </a:xfrm>
                    <a:prstGeom prst="rect">
                      <a:avLst/>
                    </a:prstGeom>
                    <a:ln>
                      <a:noFill/>
                    </a:ln>
                    <a:extLst>
                      <a:ext uri="{53640926-AAD7-44D8-BBD7-CCE9431645EC}">
                        <a14:shadowObscured xmlns:a14="http://schemas.microsoft.com/office/drawing/2010/main"/>
                      </a:ext>
                    </a:extLst>
                  </pic:spPr>
                </pic:pic>
              </a:graphicData>
            </a:graphic>
          </wp:inline>
        </w:drawing>
      </w:r>
    </w:p>
    <w:p w14:paraId="124A8185" w14:textId="77777777" w:rsidR="003C6391" w:rsidRDefault="003C6391" w:rsidP="003C6391">
      <w:pPr>
        <w:jc w:val="center"/>
        <w:rPr>
          <w:rFonts w:asciiTheme="minorHAnsi" w:hAnsiTheme="minorHAnsi" w:cstheme="minorBidi"/>
        </w:rPr>
      </w:pPr>
    </w:p>
    <w:p w14:paraId="4F577CC5" w14:textId="77777777" w:rsidR="003C6391" w:rsidRPr="00AE7C80" w:rsidRDefault="003C6391" w:rsidP="003C6391">
      <w:pPr>
        <w:spacing w:before="100" w:beforeAutospacing="1" w:after="100" w:afterAutospacing="1"/>
        <w:jc w:val="center"/>
        <w:outlineLvl w:val="0"/>
        <w:rPr>
          <w:rFonts w:ascii="Arial" w:eastAsia="Times New Roman" w:hAnsi="Arial" w:cs="Arial"/>
          <w:b/>
          <w:bCs/>
          <w:kern w:val="36"/>
          <w:sz w:val="28"/>
          <w:szCs w:val="28"/>
          <w:lang w:eastAsia="pt-BR"/>
        </w:rPr>
      </w:pPr>
      <w:r w:rsidRPr="00AE7C80">
        <w:rPr>
          <w:rFonts w:ascii="Arial" w:eastAsia="Times New Roman" w:hAnsi="Arial" w:cs="Arial"/>
          <w:b/>
          <w:bCs/>
          <w:kern w:val="36"/>
          <w:sz w:val="28"/>
          <w:szCs w:val="28"/>
          <w:lang w:eastAsia="pt-BR"/>
        </w:rPr>
        <w:t>Etec Cel. Raphael Brandão</w:t>
      </w:r>
    </w:p>
    <w:p w14:paraId="6A5A66E8" w14:textId="77777777" w:rsidR="003C6391" w:rsidRDefault="003C6391" w:rsidP="003C6391">
      <w:pPr>
        <w:jc w:val="center"/>
        <w:rPr>
          <w:rFonts w:ascii="Arial" w:hAnsi="Arial" w:cs="Arial"/>
        </w:rPr>
      </w:pPr>
    </w:p>
    <w:p w14:paraId="292ACE37" w14:textId="77777777" w:rsidR="003C6391" w:rsidRPr="00811F92" w:rsidRDefault="003C6391" w:rsidP="003C6391">
      <w:pPr>
        <w:jc w:val="center"/>
        <w:rPr>
          <w:rFonts w:ascii="Arial" w:hAnsi="Arial" w:cs="Arial"/>
        </w:rPr>
      </w:pPr>
    </w:p>
    <w:p w14:paraId="6A35D817" w14:textId="77777777" w:rsidR="003C6391" w:rsidRPr="00811F92" w:rsidRDefault="003C6391" w:rsidP="003C6391">
      <w:pPr>
        <w:jc w:val="center"/>
        <w:rPr>
          <w:rFonts w:ascii="Arial" w:hAnsi="Arial" w:cs="Arial"/>
        </w:rPr>
      </w:pPr>
    </w:p>
    <w:p w14:paraId="2EAFC877" w14:textId="77777777" w:rsidR="003C6391" w:rsidRPr="00811F92" w:rsidRDefault="003C6391" w:rsidP="003C6391">
      <w:pPr>
        <w:jc w:val="center"/>
        <w:rPr>
          <w:rFonts w:ascii="Arial" w:hAnsi="Arial" w:cs="Arial"/>
          <w:sz w:val="28"/>
          <w:szCs w:val="28"/>
        </w:rPr>
      </w:pPr>
      <w:r w:rsidRPr="00811F92">
        <w:rPr>
          <w:rFonts w:ascii="Arial" w:hAnsi="Arial" w:cs="Arial"/>
          <w:sz w:val="28"/>
          <w:szCs w:val="28"/>
        </w:rPr>
        <w:t xml:space="preserve">Vinicius </w:t>
      </w:r>
      <w:r>
        <w:rPr>
          <w:rFonts w:ascii="Arial" w:hAnsi="Arial" w:cs="Arial"/>
          <w:sz w:val="28"/>
          <w:szCs w:val="28"/>
        </w:rPr>
        <w:t>S</w:t>
      </w:r>
      <w:r w:rsidRPr="00811F92">
        <w:rPr>
          <w:rFonts w:ascii="Arial" w:hAnsi="Arial" w:cs="Arial"/>
          <w:sz w:val="28"/>
          <w:szCs w:val="28"/>
        </w:rPr>
        <w:t xml:space="preserve">antos </w:t>
      </w:r>
      <w:r>
        <w:rPr>
          <w:rFonts w:ascii="Arial" w:hAnsi="Arial" w:cs="Arial"/>
          <w:sz w:val="28"/>
          <w:szCs w:val="28"/>
        </w:rPr>
        <w:t>G</w:t>
      </w:r>
      <w:r w:rsidRPr="00811F92">
        <w:rPr>
          <w:rFonts w:ascii="Arial" w:hAnsi="Arial" w:cs="Arial"/>
          <w:sz w:val="28"/>
          <w:szCs w:val="28"/>
        </w:rPr>
        <w:t>omes</w:t>
      </w:r>
    </w:p>
    <w:p w14:paraId="28AA5C77" w14:textId="77777777" w:rsidR="003C6391" w:rsidRPr="00811F92" w:rsidRDefault="003C6391" w:rsidP="003C6391">
      <w:pPr>
        <w:jc w:val="center"/>
        <w:rPr>
          <w:rFonts w:ascii="Arial" w:hAnsi="Arial" w:cs="Arial"/>
          <w:sz w:val="28"/>
          <w:szCs w:val="28"/>
        </w:rPr>
      </w:pPr>
      <w:r w:rsidRPr="00811F92">
        <w:rPr>
          <w:rFonts w:ascii="Arial" w:hAnsi="Arial" w:cs="Arial"/>
          <w:sz w:val="28"/>
          <w:szCs w:val="28"/>
        </w:rPr>
        <w:t>Ricardo de Oliveira Palmeira</w:t>
      </w:r>
    </w:p>
    <w:p w14:paraId="2AAA15E7" w14:textId="77777777" w:rsidR="003C6391" w:rsidRPr="00811F92" w:rsidRDefault="003C6391" w:rsidP="003C6391">
      <w:pPr>
        <w:jc w:val="center"/>
        <w:rPr>
          <w:rFonts w:ascii="Arial" w:hAnsi="Arial" w:cs="Arial"/>
          <w:sz w:val="28"/>
          <w:szCs w:val="28"/>
        </w:rPr>
      </w:pPr>
      <w:r w:rsidRPr="00811F92">
        <w:rPr>
          <w:rFonts w:ascii="Arial" w:hAnsi="Arial" w:cs="Arial"/>
          <w:sz w:val="28"/>
          <w:szCs w:val="28"/>
        </w:rPr>
        <w:t xml:space="preserve">Lucas </w:t>
      </w:r>
      <w:r>
        <w:rPr>
          <w:rFonts w:ascii="Arial" w:hAnsi="Arial" w:cs="Arial"/>
          <w:sz w:val="28"/>
          <w:szCs w:val="28"/>
        </w:rPr>
        <w:t>K</w:t>
      </w:r>
      <w:r w:rsidRPr="00811F92">
        <w:rPr>
          <w:rFonts w:ascii="Arial" w:hAnsi="Arial" w:cs="Arial"/>
          <w:sz w:val="28"/>
          <w:szCs w:val="28"/>
        </w:rPr>
        <w:t xml:space="preserve">onrado Macedo </w:t>
      </w:r>
      <w:r>
        <w:rPr>
          <w:rFonts w:ascii="Arial" w:hAnsi="Arial" w:cs="Arial"/>
          <w:sz w:val="28"/>
          <w:szCs w:val="28"/>
        </w:rPr>
        <w:t>Pez</w:t>
      </w:r>
      <w:r w:rsidRPr="00811F92">
        <w:rPr>
          <w:rFonts w:ascii="Arial" w:hAnsi="Arial" w:cs="Arial"/>
          <w:sz w:val="28"/>
          <w:szCs w:val="28"/>
        </w:rPr>
        <w:t>ente</w:t>
      </w:r>
    </w:p>
    <w:p w14:paraId="5A16FC22" w14:textId="77777777" w:rsidR="003C6391" w:rsidRPr="00811F92" w:rsidRDefault="003C6391" w:rsidP="003C6391">
      <w:pPr>
        <w:jc w:val="center"/>
        <w:rPr>
          <w:rFonts w:ascii="Arial" w:hAnsi="Arial" w:cs="Arial"/>
          <w:sz w:val="28"/>
          <w:szCs w:val="28"/>
        </w:rPr>
      </w:pPr>
      <w:r w:rsidRPr="00811F92">
        <w:rPr>
          <w:rFonts w:ascii="Arial" w:hAnsi="Arial" w:cs="Arial"/>
          <w:sz w:val="28"/>
          <w:szCs w:val="28"/>
        </w:rPr>
        <w:t xml:space="preserve">Henzo Gabriel </w:t>
      </w:r>
      <w:r>
        <w:rPr>
          <w:rFonts w:ascii="Arial" w:hAnsi="Arial" w:cs="Arial"/>
          <w:sz w:val="28"/>
          <w:szCs w:val="28"/>
        </w:rPr>
        <w:t>M</w:t>
      </w:r>
      <w:r w:rsidRPr="00811F92">
        <w:rPr>
          <w:rFonts w:ascii="Arial" w:hAnsi="Arial" w:cs="Arial"/>
          <w:sz w:val="28"/>
          <w:szCs w:val="28"/>
        </w:rPr>
        <w:t xml:space="preserve">arinho </w:t>
      </w:r>
      <w:r>
        <w:rPr>
          <w:rFonts w:ascii="Arial" w:hAnsi="Arial" w:cs="Arial"/>
          <w:sz w:val="28"/>
          <w:szCs w:val="28"/>
        </w:rPr>
        <w:t>F</w:t>
      </w:r>
      <w:r w:rsidRPr="00811F92">
        <w:rPr>
          <w:rFonts w:ascii="Arial" w:hAnsi="Arial" w:cs="Arial"/>
          <w:sz w:val="28"/>
          <w:szCs w:val="28"/>
        </w:rPr>
        <w:t xml:space="preserve">elici </w:t>
      </w:r>
    </w:p>
    <w:p w14:paraId="3ED38D8D" w14:textId="77777777" w:rsidR="003C6391" w:rsidRPr="00811F92" w:rsidRDefault="003C6391" w:rsidP="003C6391">
      <w:pPr>
        <w:jc w:val="center"/>
        <w:rPr>
          <w:rFonts w:ascii="Arial" w:hAnsi="Arial" w:cs="Arial"/>
          <w:sz w:val="28"/>
          <w:szCs w:val="28"/>
        </w:rPr>
      </w:pPr>
      <w:r w:rsidRPr="00811F92">
        <w:rPr>
          <w:rFonts w:ascii="Arial" w:hAnsi="Arial" w:cs="Arial"/>
          <w:sz w:val="28"/>
          <w:szCs w:val="28"/>
        </w:rPr>
        <w:t xml:space="preserve">Alex Martins </w:t>
      </w:r>
      <w:r>
        <w:rPr>
          <w:rFonts w:ascii="Arial" w:hAnsi="Arial" w:cs="Arial"/>
          <w:sz w:val="28"/>
          <w:szCs w:val="28"/>
        </w:rPr>
        <w:t>A</w:t>
      </w:r>
      <w:r w:rsidRPr="00811F92">
        <w:rPr>
          <w:rFonts w:ascii="Arial" w:hAnsi="Arial" w:cs="Arial"/>
          <w:sz w:val="28"/>
          <w:szCs w:val="28"/>
        </w:rPr>
        <w:t>mancio</w:t>
      </w:r>
    </w:p>
    <w:p w14:paraId="54EA34F6" w14:textId="77777777" w:rsidR="003C6391" w:rsidRPr="00811F92" w:rsidRDefault="003C6391" w:rsidP="003C6391">
      <w:pPr>
        <w:jc w:val="center"/>
        <w:rPr>
          <w:rFonts w:ascii="Arial" w:hAnsi="Arial" w:cs="Arial"/>
          <w:sz w:val="28"/>
          <w:szCs w:val="28"/>
        </w:rPr>
      </w:pPr>
      <w:r w:rsidRPr="00811F92">
        <w:rPr>
          <w:rFonts w:ascii="Arial" w:hAnsi="Arial" w:cs="Arial"/>
          <w:sz w:val="28"/>
          <w:szCs w:val="28"/>
        </w:rPr>
        <w:t xml:space="preserve">Victor Hugo Gonçalves da </w:t>
      </w:r>
      <w:r>
        <w:rPr>
          <w:rFonts w:ascii="Arial" w:hAnsi="Arial" w:cs="Arial"/>
          <w:sz w:val="28"/>
          <w:szCs w:val="28"/>
        </w:rPr>
        <w:t>S</w:t>
      </w:r>
      <w:r w:rsidRPr="00811F92">
        <w:rPr>
          <w:rFonts w:ascii="Arial" w:hAnsi="Arial" w:cs="Arial"/>
          <w:sz w:val="28"/>
          <w:szCs w:val="28"/>
        </w:rPr>
        <w:t>ilva</w:t>
      </w:r>
    </w:p>
    <w:p w14:paraId="37FE99EF" w14:textId="77777777" w:rsidR="003C6391" w:rsidRPr="00811F92" w:rsidRDefault="003C6391" w:rsidP="003C6391">
      <w:pPr>
        <w:jc w:val="center"/>
        <w:rPr>
          <w:rFonts w:ascii="Arial" w:hAnsi="Arial" w:cs="Arial"/>
          <w:sz w:val="28"/>
          <w:szCs w:val="28"/>
        </w:rPr>
      </w:pPr>
    </w:p>
    <w:p w14:paraId="3D643420" w14:textId="77777777" w:rsidR="003C6391" w:rsidRPr="00811F92" w:rsidRDefault="003C6391" w:rsidP="003C6391">
      <w:pPr>
        <w:jc w:val="center"/>
        <w:rPr>
          <w:rFonts w:ascii="Arial" w:hAnsi="Arial" w:cs="Arial"/>
          <w:sz w:val="28"/>
          <w:szCs w:val="28"/>
        </w:rPr>
      </w:pPr>
    </w:p>
    <w:p w14:paraId="48308258" w14:textId="77777777" w:rsidR="003C6391" w:rsidRPr="00811F92" w:rsidRDefault="003C6391" w:rsidP="003C6391">
      <w:pPr>
        <w:jc w:val="center"/>
        <w:rPr>
          <w:rFonts w:ascii="Arial" w:hAnsi="Arial" w:cs="Arial"/>
          <w:sz w:val="28"/>
          <w:szCs w:val="28"/>
        </w:rPr>
      </w:pPr>
    </w:p>
    <w:p w14:paraId="08055831" w14:textId="77777777" w:rsidR="003C6391" w:rsidRPr="00811F92" w:rsidRDefault="003C6391" w:rsidP="003C6391">
      <w:pPr>
        <w:jc w:val="center"/>
        <w:rPr>
          <w:rFonts w:ascii="Arial" w:hAnsi="Arial" w:cs="Arial"/>
          <w:sz w:val="28"/>
          <w:szCs w:val="28"/>
        </w:rPr>
      </w:pPr>
    </w:p>
    <w:p w14:paraId="50150AB2" w14:textId="77777777" w:rsidR="003C6391" w:rsidRPr="00811F92" w:rsidRDefault="003C6391" w:rsidP="003C6391">
      <w:pPr>
        <w:jc w:val="center"/>
        <w:rPr>
          <w:rFonts w:ascii="Arial" w:hAnsi="Arial" w:cs="Arial"/>
          <w:sz w:val="28"/>
          <w:szCs w:val="28"/>
        </w:rPr>
      </w:pPr>
    </w:p>
    <w:p w14:paraId="52481FA9" w14:textId="011CE3B2" w:rsidR="003C6391" w:rsidRPr="00AE7C80" w:rsidRDefault="00AE7C80" w:rsidP="003C6391">
      <w:pPr>
        <w:jc w:val="center"/>
        <w:rPr>
          <w:rFonts w:ascii="Arial" w:hAnsi="Arial" w:cs="Arial"/>
          <w:b/>
          <w:sz w:val="28"/>
          <w:szCs w:val="28"/>
        </w:rPr>
      </w:pPr>
      <w:r w:rsidRPr="00AE7C80">
        <w:rPr>
          <w:rFonts w:ascii="Arial" w:hAnsi="Arial" w:cs="Arial"/>
          <w:b/>
          <w:sz w:val="28"/>
          <w:szCs w:val="28"/>
        </w:rPr>
        <w:t>AUTOMAÇÃO RESIDENCIAL COM SISTEMA DE SEGURANÇA E PAINEL DE CONTROLE</w:t>
      </w:r>
    </w:p>
    <w:p w14:paraId="33F37DCC" w14:textId="77777777" w:rsidR="003C6391" w:rsidRPr="00811F92" w:rsidRDefault="003C6391" w:rsidP="003C6391">
      <w:pPr>
        <w:jc w:val="center"/>
        <w:rPr>
          <w:rFonts w:ascii="Arial" w:hAnsi="Arial" w:cs="Arial"/>
          <w:sz w:val="28"/>
          <w:szCs w:val="28"/>
        </w:rPr>
      </w:pPr>
    </w:p>
    <w:p w14:paraId="1F2DC810" w14:textId="77777777" w:rsidR="003C6391" w:rsidRPr="00811F92" w:rsidRDefault="003C6391" w:rsidP="003C6391">
      <w:pPr>
        <w:jc w:val="center"/>
        <w:rPr>
          <w:rFonts w:ascii="Arial" w:hAnsi="Arial" w:cs="Arial"/>
          <w:sz w:val="28"/>
          <w:szCs w:val="28"/>
        </w:rPr>
      </w:pPr>
    </w:p>
    <w:p w14:paraId="3A60D632" w14:textId="77777777" w:rsidR="003C6391" w:rsidRPr="00811F92" w:rsidRDefault="003C6391" w:rsidP="003C6391">
      <w:pPr>
        <w:jc w:val="center"/>
        <w:rPr>
          <w:rFonts w:ascii="Arial" w:hAnsi="Arial" w:cs="Arial"/>
          <w:sz w:val="28"/>
          <w:szCs w:val="28"/>
        </w:rPr>
      </w:pPr>
    </w:p>
    <w:p w14:paraId="30060179" w14:textId="77777777" w:rsidR="003C6391" w:rsidRPr="00811F92" w:rsidRDefault="003C6391" w:rsidP="003C6391">
      <w:pPr>
        <w:jc w:val="center"/>
        <w:rPr>
          <w:rFonts w:ascii="Arial" w:hAnsi="Arial" w:cs="Arial"/>
          <w:sz w:val="28"/>
          <w:szCs w:val="28"/>
        </w:rPr>
      </w:pPr>
    </w:p>
    <w:p w14:paraId="71735978" w14:textId="4C57C84E" w:rsidR="003C6391" w:rsidRDefault="003C6391" w:rsidP="003C6391">
      <w:pPr>
        <w:jc w:val="center"/>
        <w:rPr>
          <w:rFonts w:ascii="Arial" w:hAnsi="Arial" w:cs="Arial"/>
          <w:sz w:val="28"/>
          <w:szCs w:val="28"/>
        </w:rPr>
      </w:pPr>
    </w:p>
    <w:p w14:paraId="5EAC2B5B" w14:textId="0E083141" w:rsidR="00AE7C80" w:rsidRDefault="00AE7C80" w:rsidP="003C6391">
      <w:pPr>
        <w:jc w:val="center"/>
        <w:rPr>
          <w:rFonts w:ascii="Arial" w:hAnsi="Arial" w:cs="Arial"/>
          <w:sz w:val="28"/>
          <w:szCs w:val="28"/>
        </w:rPr>
      </w:pPr>
    </w:p>
    <w:p w14:paraId="6B56535E" w14:textId="69C9254C" w:rsidR="00AE7C80" w:rsidRDefault="00AE7C80" w:rsidP="003C6391">
      <w:pPr>
        <w:jc w:val="center"/>
        <w:rPr>
          <w:rFonts w:ascii="Arial" w:hAnsi="Arial" w:cs="Arial"/>
          <w:sz w:val="28"/>
          <w:szCs w:val="28"/>
        </w:rPr>
      </w:pPr>
    </w:p>
    <w:p w14:paraId="64A8C107" w14:textId="39022361" w:rsidR="00AE7C80" w:rsidRDefault="00AE7C80" w:rsidP="003C6391">
      <w:pPr>
        <w:jc w:val="center"/>
        <w:rPr>
          <w:rFonts w:ascii="Arial" w:hAnsi="Arial" w:cs="Arial"/>
          <w:sz w:val="28"/>
          <w:szCs w:val="28"/>
        </w:rPr>
      </w:pPr>
    </w:p>
    <w:p w14:paraId="2214010E" w14:textId="74792E21" w:rsidR="00AE7C80" w:rsidRDefault="00AE7C80" w:rsidP="003C6391">
      <w:pPr>
        <w:jc w:val="center"/>
        <w:rPr>
          <w:rFonts w:ascii="Arial" w:hAnsi="Arial" w:cs="Arial"/>
          <w:sz w:val="28"/>
          <w:szCs w:val="28"/>
        </w:rPr>
      </w:pPr>
    </w:p>
    <w:p w14:paraId="67EBA318" w14:textId="77777777" w:rsidR="00AE7C80" w:rsidRPr="00811F92" w:rsidRDefault="00AE7C80" w:rsidP="003C6391">
      <w:pPr>
        <w:jc w:val="center"/>
        <w:rPr>
          <w:rFonts w:ascii="Arial" w:hAnsi="Arial" w:cs="Arial"/>
          <w:sz w:val="28"/>
          <w:szCs w:val="28"/>
        </w:rPr>
      </w:pPr>
    </w:p>
    <w:p w14:paraId="713C3A9D" w14:textId="77777777" w:rsidR="003C6391" w:rsidRPr="00811F92" w:rsidRDefault="003C6391" w:rsidP="003C6391">
      <w:pPr>
        <w:jc w:val="center"/>
        <w:rPr>
          <w:rFonts w:ascii="Arial" w:hAnsi="Arial" w:cs="Arial"/>
          <w:sz w:val="28"/>
          <w:szCs w:val="28"/>
        </w:rPr>
      </w:pPr>
    </w:p>
    <w:p w14:paraId="2EA19A23" w14:textId="77777777" w:rsidR="003C6391" w:rsidRPr="00811F92" w:rsidRDefault="003C6391" w:rsidP="003C6391">
      <w:pPr>
        <w:jc w:val="center"/>
        <w:rPr>
          <w:rFonts w:ascii="Arial" w:hAnsi="Arial" w:cs="Arial"/>
          <w:sz w:val="28"/>
          <w:szCs w:val="28"/>
        </w:rPr>
      </w:pPr>
    </w:p>
    <w:p w14:paraId="08A3095C" w14:textId="77777777" w:rsidR="003C6391" w:rsidRPr="00811F92" w:rsidRDefault="003C6391" w:rsidP="003C6391">
      <w:pPr>
        <w:jc w:val="center"/>
        <w:rPr>
          <w:rFonts w:ascii="Arial" w:hAnsi="Arial" w:cs="Arial"/>
          <w:sz w:val="28"/>
          <w:szCs w:val="28"/>
        </w:rPr>
      </w:pPr>
    </w:p>
    <w:p w14:paraId="71AABD53" w14:textId="77777777" w:rsidR="003C6391" w:rsidRPr="00811F92" w:rsidRDefault="003C6391" w:rsidP="003C6391">
      <w:pPr>
        <w:jc w:val="center"/>
        <w:rPr>
          <w:rFonts w:ascii="Arial" w:hAnsi="Arial" w:cs="Arial"/>
          <w:sz w:val="28"/>
          <w:szCs w:val="28"/>
        </w:rPr>
      </w:pPr>
      <w:r w:rsidRPr="00811F92">
        <w:rPr>
          <w:rFonts w:ascii="Arial" w:hAnsi="Arial" w:cs="Arial"/>
          <w:sz w:val="28"/>
          <w:szCs w:val="28"/>
        </w:rPr>
        <w:t>BARRETOS</w:t>
      </w:r>
    </w:p>
    <w:p w14:paraId="0346A887" w14:textId="77777777" w:rsidR="00B74E27" w:rsidRDefault="003C6391" w:rsidP="003C6391">
      <w:pPr>
        <w:jc w:val="center"/>
        <w:rPr>
          <w:rFonts w:ascii="Arial" w:hAnsi="Arial" w:cs="Arial"/>
          <w:sz w:val="28"/>
          <w:szCs w:val="28"/>
        </w:rPr>
        <w:sectPr w:rsidR="00B74E27" w:rsidSect="00AE7C80">
          <w:pgSz w:w="11906" w:h="16838" w:code="9"/>
          <w:pgMar w:top="1701" w:right="1134" w:bottom="1134" w:left="1701" w:header="720" w:footer="720" w:gutter="0"/>
          <w:cols w:space="720"/>
          <w:docGrid w:linePitch="360"/>
        </w:sectPr>
      </w:pPr>
      <w:r w:rsidRPr="00811F92">
        <w:rPr>
          <w:rFonts w:ascii="Arial" w:hAnsi="Arial" w:cs="Arial"/>
          <w:sz w:val="28"/>
          <w:szCs w:val="28"/>
        </w:rPr>
        <w:t>2022</w:t>
      </w:r>
    </w:p>
    <w:p w14:paraId="19A0B1A1" w14:textId="16C4498F" w:rsidR="003C6391" w:rsidRPr="003C6391" w:rsidRDefault="003C6391" w:rsidP="003C6391">
      <w:pPr>
        <w:jc w:val="center"/>
        <w:rPr>
          <w:rFonts w:ascii="Arial" w:hAnsi="Arial" w:cs="Arial"/>
          <w:sz w:val="28"/>
          <w:szCs w:val="28"/>
        </w:rPr>
      </w:pPr>
    </w:p>
    <w:p w14:paraId="30A81471" w14:textId="77777777" w:rsidR="00AE7C80" w:rsidRPr="00AE7C80" w:rsidRDefault="00AE7C80" w:rsidP="00AE7C80">
      <w:pPr>
        <w:jc w:val="center"/>
        <w:rPr>
          <w:rFonts w:ascii="Arial" w:hAnsi="Arial" w:cs="Arial"/>
          <w:b/>
          <w:sz w:val="28"/>
          <w:szCs w:val="28"/>
        </w:rPr>
      </w:pPr>
      <w:r w:rsidRPr="00AE7C80">
        <w:rPr>
          <w:rFonts w:ascii="Arial" w:hAnsi="Arial" w:cs="Arial"/>
          <w:b/>
          <w:sz w:val="28"/>
          <w:szCs w:val="28"/>
        </w:rPr>
        <w:t>AUTOMAÇÃO RESIDENCIAL COM SISTEMA DE SEGURANÇA E PAINEL DE CONTROLE</w:t>
      </w:r>
    </w:p>
    <w:p w14:paraId="3B24F79C" w14:textId="21E11B33" w:rsidR="00AE7C80" w:rsidRDefault="00AE7C80" w:rsidP="00AE7C80">
      <w:pPr>
        <w:jc w:val="center"/>
        <w:rPr>
          <w:rFonts w:ascii="Arial" w:hAnsi="Arial" w:cs="Arial"/>
          <w:sz w:val="28"/>
          <w:szCs w:val="28"/>
        </w:rPr>
      </w:pPr>
    </w:p>
    <w:p w14:paraId="53DD30BE" w14:textId="77777777" w:rsidR="00AE7C80" w:rsidRPr="00811F92" w:rsidRDefault="00AE7C80" w:rsidP="00AE7C80">
      <w:pPr>
        <w:jc w:val="center"/>
        <w:rPr>
          <w:rFonts w:ascii="Arial" w:hAnsi="Arial" w:cs="Arial"/>
          <w:sz w:val="28"/>
          <w:szCs w:val="28"/>
        </w:rPr>
      </w:pPr>
    </w:p>
    <w:p w14:paraId="707B42C1" w14:textId="77777777" w:rsidR="00AE7C80" w:rsidRPr="00811F92" w:rsidRDefault="00AE7C80" w:rsidP="00AE7C80">
      <w:pPr>
        <w:jc w:val="center"/>
        <w:rPr>
          <w:rFonts w:ascii="Arial" w:hAnsi="Arial" w:cs="Arial"/>
        </w:rPr>
      </w:pPr>
    </w:p>
    <w:p w14:paraId="43BCE5F1" w14:textId="77777777" w:rsidR="00AE7C80" w:rsidRPr="00AE7C80" w:rsidRDefault="00AE7C80" w:rsidP="00AE7C80">
      <w:pPr>
        <w:jc w:val="right"/>
        <w:rPr>
          <w:rFonts w:ascii="Arial" w:hAnsi="Arial" w:cs="Arial"/>
          <w:sz w:val="24"/>
          <w:szCs w:val="28"/>
        </w:rPr>
      </w:pPr>
      <w:r w:rsidRPr="00AE7C80">
        <w:rPr>
          <w:rFonts w:ascii="Arial" w:hAnsi="Arial" w:cs="Arial"/>
          <w:sz w:val="24"/>
          <w:szCs w:val="28"/>
        </w:rPr>
        <w:t>Vinicius Santos Gomes</w:t>
      </w:r>
    </w:p>
    <w:p w14:paraId="40CE23E5" w14:textId="77777777" w:rsidR="00AE7C80" w:rsidRPr="00AE7C80" w:rsidRDefault="00AE7C80" w:rsidP="00AE7C80">
      <w:pPr>
        <w:jc w:val="right"/>
        <w:rPr>
          <w:rFonts w:ascii="Arial" w:hAnsi="Arial" w:cs="Arial"/>
          <w:sz w:val="24"/>
          <w:szCs w:val="28"/>
        </w:rPr>
      </w:pPr>
      <w:r w:rsidRPr="00AE7C80">
        <w:rPr>
          <w:rFonts w:ascii="Arial" w:hAnsi="Arial" w:cs="Arial"/>
          <w:sz w:val="24"/>
          <w:szCs w:val="28"/>
        </w:rPr>
        <w:t>Ricardo de Oliveira Palmeira</w:t>
      </w:r>
    </w:p>
    <w:p w14:paraId="3F43DDC3" w14:textId="77777777" w:rsidR="00AE7C80" w:rsidRPr="00AE7C80" w:rsidRDefault="00AE7C80" w:rsidP="00AE7C80">
      <w:pPr>
        <w:jc w:val="right"/>
        <w:rPr>
          <w:rFonts w:ascii="Arial" w:hAnsi="Arial" w:cs="Arial"/>
          <w:sz w:val="24"/>
          <w:szCs w:val="28"/>
        </w:rPr>
      </w:pPr>
      <w:r w:rsidRPr="00AE7C80">
        <w:rPr>
          <w:rFonts w:ascii="Arial" w:hAnsi="Arial" w:cs="Arial"/>
          <w:sz w:val="24"/>
          <w:szCs w:val="28"/>
        </w:rPr>
        <w:t>Lucas Konrado Macedo Pezente</w:t>
      </w:r>
    </w:p>
    <w:p w14:paraId="299F45F4" w14:textId="77777777" w:rsidR="00AE7C80" w:rsidRPr="00AE7C80" w:rsidRDefault="00AE7C80" w:rsidP="00AE7C80">
      <w:pPr>
        <w:jc w:val="right"/>
        <w:rPr>
          <w:rFonts w:ascii="Arial" w:hAnsi="Arial" w:cs="Arial"/>
          <w:sz w:val="24"/>
          <w:szCs w:val="28"/>
        </w:rPr>
      </w:pPr>
      <w:r w:rsidRPr="00AE7C80">
        <w:rPr>
          <w:rFonts w:ascii="Arial" w:hAnsi="Arial" w:cs="Arial"/>
          <w:sz w:val="24"/>
          <w:szCs w:val="28"/>
        </w:rPr>
        <w:t xml:space="preserve">Henzo Gabriel Marinho Felici </w:t>
      </w:r>
    </w:p>
    <w:p w14:paraId="5E4B5963" w14:textId="77777777" w:rsidR="00AE7C80" w:rsidRPr="00AE7C80" w:rsidRDefault="00AE7C80" w:rsidP="00AE7C80">
      <w:pPr>
        <w:jc w:val="right"/>
        <w:rPr>
          <w:rFonts w:ascii="Arial" w:hAnsi="Arial" w:cs="Arial"/>
          <w:sz w:val="24"/>
          <w:szCs w:val="28"/>
        </w:rPr>
      </w:pPr>
      <w:r w:rsidRPr="00AE7C80">
        <w:rPr>
          <w:rFonts w:ascii="Arial" w:hAnsi="Arial" w:cs="Arial"/>
          <w:sz w:val="24"/>
          <w:szCs w:val="28"/>
        </w:rPr>
        <w:t>Alex Martins Amancio</w:t>
      </w:r>
    </w:p>
    <w:p w14:paraId="0BB10A34" w14:textId="77777777" w:rsidR="00AE7C80" w:rsidRPr="00AE7C80" w:rsidRDefault="00AE7C80" w:rsidP="00AE7C80">
      <w:pPr>
        <w:jc w:val="right"/>
        <w:rPr>
          <w:rFonts w:ascii="Arial" w:hAnsi="Arial" w:cs="Arial"/>
          <w:sz w:val="24"/>
          <w:szCs w:val="28"/>
        </w:rPr>
      </w:pPr>
      <w:r w:rsidRPr="00AE7C80">
        <w:rPr>
          <w:rFonts w:ascii="Arial" w:hAnsi="Arial" w:cs="Arial"/>
          <w:sz w:val="24"/>
          <w:szCs w:val="28"/>
        </w:rPr>
        <w:t>Victor Hugo Gonçalves da Silva</w:t>
      </w:r>
    </w:p>
    <w:p w14:paraId="5C6E86F1" w14:textId="77777777" w:rsidR="00AE7C80" w:rsidRPr="00AE7C80" w:rsidRDefault="00AE7C80" w:rsidP="00AE7C80">
      <w:pPr>
        <w:spacing w:after="120" w:line="360" w:lineRule="auto"/>
        <w:ind w:left="720"/>
        <w:jc w:val="center"/>
        <w:rPr>
          <w:rFonts w:ascii="Arial" w:eastAsia="Times New Roman" w:hAnsi="Arial" w:cs="Arial"/>
          <w:b/>
          <w:sz w:val="28"/>
          <w:szCs w:val="24"/>
          <w:lang w:eastAsia="pt-BR"/>
        </w:rPr>
      </w:pPr>
    </w:p>
    <w:p w14:paraId="35501E6B" w14:textId="0820E97F" w:rsidR="00AE7C80" w:rsidRDefault="00AE7C80" w:rsidP="00AE7C80">
      <w:pPr>
        <w:spacing w:after="120" w:line="360" w:lineRule="auto"/>
        <w:ind w:left="720"/>
        <w:jc w:val="center"/>
        <w:rPr>
          <w:rFonts w:ascii="Arial" w:eastAsia="Times New Roman" w:hAnsi="Arial" w:cs="Arial"/>
          <w:b/>
          <w:sz w:val="28"/>
          <w:szCs w:val="24"/>
          <w:lang w:val="pt-BR" w:eastAsia="pt-BR"/>
        </w:rPr>
      </w:pPr>
      <w:r w:rsidRPr="00AE7C80">
        <w:rPr>
          <w:rFonts w:ascii="Arial" w:eastAsia="Times New Roman" w:hAnsi="Arial" w:cs="Arial"/>
          <w:b/>
          <w:sz w:val="28"/>
          <w:szCs w:val="24"/>
          <w:lang w:val="pt-BR" w:eastAsia="pt-BR"/>
        </w:rPr>
        <w:t>RESUMO</w:t>
      </w:r>
    </w:p>
    <w:p w14:paraId="741D5853" w14:textId="77777777" w:rsidR="00AE7C80" w:rsidRDefault="00AE7C80" w:rsidP="00AE7C80">
      <w:pPr>
        <w:spacing w:after="120" w:line="360" w:lineRule="auto"/>
        <w:jc w:val="center"/>
        <w:rPr>
          <w:rFonts w:ascii="Arial" w:eastAsia="Times New Roman" w:hAnsi="Arial" w:cs="Arial"/>
          <w:sz w:val="24"/>
          <w:szCs w:val="24"/>
          <w:lang w:val="pt-BR" w:eastAsia="pt-BR"/>
        </w:rPr>
      </w:pPr>
    </w:p>
    <w:p w14:paraId="0B8AC584" w14:textId="77777777" w:rsidR="00010C36" w:rsidRDefault="00010C36" w:rsidP="00010C36">
      <w:pPr>
        <w:spacing w:after="120" w:line="360" w:lineRule="auto"/>
        <w:jc w:val="both"/>
        <w:rPr>
          <w:rFonts w:ascii="Arial" w:eastAsia="Times New Roman" w:hAnsi="Arial" w:cs="Arial"/>
          <w:sz w:val="24"/>
          <w:szCs w:val="24"/>
          <w:lang w:val="pt-BR" w:eastAsia="pt-BR"/>
        </w:rPr>
      </w:pPr>
      <w:r w:rsidRPr="37F766A0">
        <w:rPr>
          <w:rFonts w:ascii="Arial" w:eastAsia="Times New Roman" w:hAnsi="Arial" w:cs="Arial"/>
          <w:sz w:val="24"/>
          <w:szCs w:val="24"/>
          <w:lang w:val="pt-BR" w:eastAsia="pt-BR"/>
        </w:rPr>
        <w:t>Nesse projeto idealizamos o uso de um Sistema de Segurança com Painel de Controle em uma casa comum, mostrando como funciona todas as funções e peças do nosso principal objetivo, a Automação Residencial. Com uma abordagem inédita, implementamos com muita praticidade, um modelo de sistema que facilite a segurança de quem utiliza o mesmo. Mostramos que uma casa com o sistema que desenvolvemos pode fazer com que a sensação de morar seja algo seguro.</w:t>
      </w:r>
    </w:p>
    <w:p w14:paraId="260ED432" w14:textId="28C6F527" w:rsidR="00D601E5" w:rsidRPr="00656705" w:rsidRDefault="00656705" w:rsidP="00AE7C80">
      <w:pPr>
        <w:spacing w:after="120" w:line="360" w:lineRule="auto"/>
        <w:jc w:val="both"/>
        <w:rPr>
          <w:rFonts w:ascii="Arial" w:eastAsia="Times New Roman" w:hAnsi="Arial" w:cs="Arial"/>
          <w:sz w:val="24"/>
          <w:szCs w:val="24"/>
          <w:lang w:val="pt-BR" w:eastAsia="pt-BR"/>
        </w:rPr>
      </w:pPr>
      <w:r w:rsidRPr="00656705">
        <w:rPr>
          <w:rFonts w:ascii="Arial" w:eastAsia="Times New Roman" w:hAnsi="Arial" w:cs="Arial"/>
          <w:b/>
          <w:sz w:val="24"/>
          <w:szCs w:val="24"/>
          <w:lang w:val="pt-BR" w:eastAsia="pt-BR"/>
        </w:rPr>
        <w:t>PALAVRAS-CHAVES:</w:t>
      </w:r>
      <w:r w:rsidRPr="00656705">
        <w:rPr>
          <w:rFonts w:ascii="Arial" w:eastAsia="Times New Roman" w:hAnsi="Arial" w:cs="Arial"/>
          <w:sz w:val="24"/>
          <w:szCs w:val="24"/>
          <w:lang w:val="pt-BR" w:eastAsia="pt-BR"/>
        </w:rPr>
        <w:t xml:space="preserve"> Arduino, Automação residencial, segurança</w:t>
      </w:r>
    </w:p>
    <w:p w14:paraId="1266AFAA" w14:textId="77777777" w:rsidR="00AE7C80" w:rsidRDefault="00AE7C80" w:rsidP="008F7CBA">
      <w:pPr>
        <w:spacing w:after="120" w:line="360" w:lineRule="auto"/>
        <w:ind w:firstLine="709"/>
        <w:jc w:val="both"/>
        <w:rPr>
          <w:rFonts w:ascii="Arial" w:eastAsia="Times New Roman" w:hAnsi="Arial" w:cs="Arial"/>
          <w:sz w:val="24"/>
          <w:szCs w:val="24"/>
          <w:lang w:val="pt-BR" w:eastAsia="pt-BR"/>
        </w:rPr>
      </w:pPr>
    </w:p>
    <w:p w14:paraId="5AC39335" w14:textId="77777777" w:rsidR="00AE7C80" w:rsidRPr="00656705" w:rsidRDefault="00AE7C80" w:rsidP="00AE7C80">
      <w:pPr>
        <w:pStyle w:val="PargrafodaLista"/>
        <w:spacing w:line="360" w:lineRule="auto"/>
        <w:ind w:left="360"/>
        <w:jc w:val="center"/>
        <w:rPr>
          <w:rFonts w:ascii="Arial" w:eastAsia="Arial" w:hAnsi="Arial" w:cs="Arial"/>
          <w:b/>
          <w:sz w:val="28"/>
          <w:szCs w:val="24"/>
          <w:lang w:val="pt-BR"/>
        </w:rPr>
      </w:pPr>
    </w:p>
    <w:p w14:paraId="33DE00B4" w14:textId="1563EA17" w:rsidR="00AE7C80" w:rsidRDefault="00AE7C80" w:rsidP="00010C36">
      <w:pPr>
        <w:pStyle w:val="PargrafodaLista"/>
        <w:spacing w:line="360" w:lineRule="auto"/>
        <w:ind w:left="360"/>
        <w:jc w:val="center"/>
        <w:rPr>
          <w:rFonts w:ascii="Arial" w:eastAsia="Arial" w:hAnsi="Arial" w:cs="Arial"/>
          <w:b/>
          <w:sz w:val="28"/>
          <w:szCs w:val="24"/>
          <w:lang w:val="en-US"/>
        </w:rPr>
      </w:pPr>
      <w:r w:rsidRPr="00B74E27">
        <w:rPr>
          <w:rFonts w:ascii="Arial" w:eastAsia="Arial" w:hAnsi="Arial" w:cs="Arial"/>
          <w:b/>
          <w:sz w:val="28"/>
          <w:szCs w:val="24"/>
          <w:lang w:val="en-US"/>
        </w:rPr>
        <w:t>ABSTRACT</w:t>
      </w:r>
    </w:p>
    <w:p w14:paraId="35182296" w14:textId="2272168F" w:rsidR="00010C36" w:rsidRDefault="00010C36" w:rsidP="00010C36">
      <w:pPr>
        <w:pStyle w:val="PargrafodaLista"/>
        <w:spacing w:line="360" w:lineRule="auto"/>
        <w:ind w:left="360"/>
        <w:jc w:val="center"/>
        <w:rPr>
          <w:rFonts w:ascii="Arial" w:eastAsia="Arial" w:hAnsi="Arial" w:cs="Arial"/>
          <w:b/>
          <w:sz w:val="28"/>
          <w:szCs w:val="24"/>
          <w:lang w:val="en-US"/>
        </w:rPr>
      </w:pPr>
    </w:p>
    <w:p w14:paraId="0DD826C5" w14:textId="3DADED7D" w:rsidR="00010C36" w:rsidRPr="00010C36" w:rsidRDefault="00010C36" w:rsidP="00010C36">
      <w:pPr>
        <w:pStyle w:val="PargrafodaLista"/>
        <w:spacing w:line="360" w:lineRule="auto"/>
        <w:ind w:left="360"/>
        <w:rPr>
          <w:rFonts w:ascii="Arial" w:eastAsia="Arial" w:hAnsi="Arial" w:cs="Arial"/>
          <w:sz w:val="24"/>
          <w:szCs w:val="24"/>
          <w:lang w:val="en-US"/>
        </w:rPr>
      </w:pPr>
      <w:r w:rsidRPr="00010C36">
        <w:rPr>
          <w:rFonts w:ascii="Arial" w:eastAsia="Arial" w:hAnsi="Arial" w:cs="Arial"/>
          <w:sz w:val="24"/>
          <w:szCs w:val="24"/>
          <w:lang w:val="en-US"/>
        </w:rPr>
        <w:t>In this project, we idealized the use of a Security System with a Control Panel in an ordinary house, showing how all functions and parts of our main objective, Home Automation, work. With an unprecedented approach, we implemented with great practicality, a system model that facilitates the safety of those who use it. We show that a house with the system we developed can make living in a safe place.</w:t>
      </w:r>
    </w:p>
    <w:p w14:paraId="5635A632" w14:textId="67BB62A1" w:rsidR="00B74E27" w:rsidRPr="00010C36" w:rsidRDefault="00010C36" w:rsidP="00010C36">
      <w:pPr>
        <w:pStyle w:val="PargrafodaLista"/>
        <w:spacing w:line="360" w:lineRule="auto"/>
        <w:ind w:left="360"/>
        <w:rPr>
          <w:rFonts w:ascii="Arial" w:eastAsia="Arial" w:hAnsi="Arial" w:cs="Arial"/>
          <w:b/>
          <w:sz w:val="28"/>
          <w:szCs w:val="24"/>
          <w:lang w:val="en-US"/>
        </w:rPr>
        <w:sectPr w:rsidR="00B74E27" w:rsidRPr="00010C36" w:rsidSect="00AE7C80">
          <w:pgSz w:w="11906" w:h="16838" w:code="9"/>
          <w:pgMar w:top="1701" w:right="1134" w:bottom="1134" w:left="1701" w:header="720" w:footer="720" w:gutter="0"/>
          <w:cols w:space="720"/>
          <w:docGrid w:linePitch="360"/>
        </w:sectPr>
      </w:pPr>
      <w:r w:rsidRPr="00010C36">
        <w:rPr>
          <w:rFonts w:ascii="Arial" w:eastAsia="Arial" w:hAnsi="Arial" w:cs="Arial"/>
          <w:b/>
          <w:sz w:val="24"/>
          <w:szCs w:val="24"/>
          <w:lang w:val="en-US"/>
        </w:rPr>
        <w:t>Keywords:</w:t>
      </w:r>
      <w:r>
        <w:rPr>
          <w:rFonts w:ascii="Arial" w:eastAsia="Arial" w:hAnsi="Arial" w:cs="Arial"/>
          <w:b/>
          <w:sz w:val="28"/>
          <w:szCs w:val="24"/>
          <w:lang w:val="en-US"/>
        </w:rPr>
        <w:t xml:space="preserve"> </w:t>
      </w:r>
      <w:proofErr w:type="spellStart"/>
      <w:r w:rsidRPr="00010C36">
        <w:rPr>
          <w:rFonts w:ascii="Arial" w:eastAsia="Arial" w:hAnsi="Arial" w:cs="Arial"/>
          <w:sz w:val="24"/>
          <w:szCs w:val="24"/>
          <w:lang w:val="en-US"/>
        </w:rPr>
        <w:t>Arduíno</w:t>
      </w:r>
      <w:proofErr w:type="spellEnd"/>
      <w:r w:rsidRPr="00010C36">
        <w:rPr>
          <w:rFonts w:ascii="Arial" w:eastAsia="Arial" w:hAnsi="Arial" w:cs="Arial"/>
          <w:sz w:val="24"/>
          <w:szCs w:val="24"/>
          <w:lang w:val="en-US"/>
        </w:rPr>
        <w:t>, Home automation, security</w:t>
      </w:r>
    </w:p>
    <w:p w14:paraId="2A53E40F" w14:textId="77777777" w:rsidR="00AE7C80" w:rsidRPr="00656705" w:rsidRDefault="00AE7C80" w:rsidP="00AE7C80">
      <w:pPr>
        <w:spacing w:after="120" w:line="360" w:lineRule="auto"/>
        <w:rPr>
          <w:rFonts w:ascii="Arial" w:eastAsia="Times New Roman" w:hAnsi="Arial" w:cs="Arial"/>
          <w:b/>
          <w:sz w:val="28"/>
          <w:szCs w:val="24"/>
          <w:lang w:val="en-US" w:eastAsia="pt-BR"/>
        </w:rPr>
      </w:pPr>
    </w:p>
    <w:p w14:paraId="12FCB9CC" w14:textId="677999C9" w:rsidR="00B7476C" w:rsidRPr="00656705" w:rsidRDefault="00AE7C80" w:rsidP="00AE7C80">
      <w:pPr>
        <w:spacing w:after="120" w:line="360" w:lineRule="auto"/>
        <w:rPr>
          <w:rFonts w:ascii="Arial" w:eastAsia="Times New Roman" w:hAnsi="Arial" w:cs="Arial"/>
          <w:b/>
          <w:sz w:val="28"/>
          <w:szCs w:val="24"/>
          <w:lang w:val="en-US" w:eastAsia="pt-BR"/>
        </w:rPr>
      </w:pPr>
      <w:r w:rsidRPr="00656705">
        <w:rPr>
          <w:rFonts w:ascii="Arial" w:eastAsia="Times New Roman" w:hAnsi="Arial" w:cs="Arial"/>
          <w:b/>
          <w:sz w:val="28"/>
          <w:szCs w:val="24"/>
          <w:lang w:val="en-US" w:eastAsia="pt-BR"/>
        </w:rPr>
        <w:t>INTRODUÇÃO</w:t>
      </w:r>
    </w:p>
    <w:p w14:paraId="65E46BFD" w14:textId="77777777" w:rsidR="00AE7C80" w:rsidRPr="00656705" w:rsidRDefault="00AE7C80" w:rsidP="00AE7C80">
      <w:pPr>
        <w:spacing w:after="120" w:line="360" w:lineRule="auto"/>
        <w:rPr>
          <w:rFonts w:ascii="Arial" w:eastAsia="Times New Roman" w:hAnsi="Arial" w:cs="Arial"/>
          <w:b/>
          <w:sz w:val="28"/>
          <w:szCs w:val="24"/>
          <w:lang w:val="en-US" w:eastAsia="pt-BR"/>
        </w:rPr>
      </w:pPr>
    </w:p>
    <w:p w14:paraId="0D70F669" w14:textId="4D473EA5" w:rsidR="008F490B" w:rsidRDefault="004A19A0" w:rsidP="008F490B">
      <w:pPr>
        <w:spacing w:before="100" w:beforeAutospacing="1" w:after="120" w:line="360" w:lineRule="auto"/>
        <w:ind w:firstLine="709"/>
        <w:jc w:val="both"/>
        <w:rPr>
          <w:rFonts w:ascii="Arial" w:eastAsia="Times New Roman" w:hAnsi="Arial" w:cs="Arial"/>
          <w:sz w:val="24"/>
          <w:szCs w:val="24"/>
          <w:lang w:val="pt-BR" w:eastAsia="pt-BR"/>
        </w:rPr>
      </w:pPr>
      <w:r w:rsidRPr="00CE5A78">
        <w:rPr>
          <w:rFonts w:ascii="Arial" w:hAnsi="Arial" w:cs="Arial"/>
          <w:sz w:val="24"/>
          <w:szCs w:val="24"/>
        </w:rPr>
        <w:t xml:space="preserve">A automação residencial não deve ser vista sob a concepção de luxo, mas sim como uma questão de modernidade, praticidade, economia e segurança. Espera-se que este sistema contribua para o acompanhamento da tecnologia, tendo em foco a facilidade de acesso, conforto, economia e principalmente a segurança. A automação de uma residência surge </w:t>
      </w:r>
      <w:r w:rsidR="00010C36">
        <w:rPr>
          <w:rFonts w:ascii="Arial" w:hAnsi="Arial" w:cs="Arial"/>
          <w:sz w:val="24"/>
          <w:szCs w:val="24"/>
        </w:rPr>
        <w:t>d</w:t>
      </w:r>
      <w:r w:rsidRPr="00CE5A78">
        <w:rPr>
          <w:rFonts w:ascii="Arial" w:hAnsi="Arial" w:cs="Arial"/>
          <w:sz w:val="24"/>
          <w:szCs w:val="24"/>
        </w:rPr>
        <w:t>a necessidade de acompanhar paralelamente a tecnologia com o público que deseja se atualizar.</w:t>
      </w:r>
    </w:p>
    <w:p w14:paraId="4694CA5C" w14:textId="5ACC2C28" w:rsidR="004A19A0" w:rsidRPr="008F490B" w:rsidRDefault="004A19A0" w:rsidP="008F490B">
      <w:pPr>
        <w:spacing w:before="100" w:beforeAutospacing="1" w:after="120" w:line="360" w:lineRule="auto"/>
        <w:ind w:firstLine="709"/>
        <w:jc w:val="both"/>
        <w:rPr>
          <w:rFonts w:ascii="Arial" w:eastAsia="Times New Roman" w:hAnsi="Arial" w:cs="Arial"/>
          <w:sz w:val="24"/>
          <w:szCs w:val="24"/>
          <w:lang w:val="pt-BR" w:eastAsia="pt-BR"/>
        </w:rPr>
      </w:pPr>
      <w:r w:rsidRPr="00CE5A78">
        <w:rPr>
          <w:rFonts w:ascii="Arial" w:hAnsi="Arial" w:cs="Arial"/>
          <w:sz w:val="24"/>
          <w:szCs w:val="24"/>
        </w:rPr>
        <w:t xml:space="preserve">Cada dispositivo de uma casa poderá ser automatizado, como por exemplo, acender a lâmpada, abrir </w:t>
      </w:r>
      <w:r w:rsidR="00010C36">
        <w:rPr>
          <w:rFonts w:ascii="Arial" w:hAnsi="Arial" w:cs="Arial"/>
          <w:sz w:val="24"/>
          <w:szCs w:val="24"/>
        </w:rPr>
        <w:t xml:space="preserve">um </w:t>
      </w:r>
      <w:r w:rsidRPr="00CE5A78">
        <w:rPr>
          <w:rFonts w:ascii="Arial" w:hAnsi="Arial" w:cs="Arial"/>
          <w:sz w:val="24"/>
          <w:szCs w:val="24"/>
        </w:rPr>
        <w:t>portão, ligar</w:t>
      </w:r>
      <w:r w:rsidR="00010C36">
        <w:rPr>
          <w:rFonts w:ascii="Arial" w:hAnsi="Arial" w:cs="Arial"/>
          <w:sz w:val="24"/>
          <w:szCs w:val="24"/>
        </w:rPr>
        <w:t xml:space="preserve"> o ar condicionado,</w:t>
      </w:r>
      <w:r w:rsidRPr="00CE5A78">
        <w:rPr>
          <w:rFonts w:ascii="Arial" w:hAnsi="Arial" w:cs="Arial"/>
          <w:sz w:val="24"/>
          <w:szCs w:val="24"/>
        </w:rPr>
        <w:t xml:space="preserve"> e</w:t>
      </w:r>
      <w:r w:rsidR="00010C36">
        <w:rPr>
          <w:rFonts w:ascii="Arial" w:hAnsi="Arial" w:cs="Arial"/>
          <w:sz w:val="24"/>
          <w:szCs w:val="24"/>
        </w:rPr>
        <w:t xml:space="preserve"> ajustar um</w:t>
      </w:r>
      <w:r w:rsidRPr="00CE5A78">
        <w:rPr>
          <w:rFonts w:ascii="Arial" w:hAnsi="Arial" w:cs="Arial"/>
          <w:sz w:val="24"/>
          <w:szCs w:val="24"/>
        </w:rPr>
        <w:t xml:space="preserve"> alarme</w:t>
      </w:r>
      <w:r w:rsidR="00010C36">
        <w:rPr>
          <w:rFonts w:ascii="Arial" w:hAnsi="Arial" w:cs="Arial"/>
          <w:sz w:val="24"/>
          <w:szCs w:val="24"/>
        </w:rPr>
        <w:t>. T</w:t>
      </w:r>
      <w:r w:rsidRPr="00CE5A78">
        <w:rPr>
          <w:rFonts w:ascii="Arial" w:hAnsi="Arial" w:cs="Arial"/>
          <w:sz w:val="24"/>
          <w:szCs w:val="24"/>
        </w:rPr>
        <w:t xml:space="preserve">endo isso em mente </w:t>
      </w:r>
      <w:r w:rsidRPr="00CE5A78">
        <w:rPr>
          <w:rFonts w:ascii="Arial" w:eastAsia="Times New Roman" w:hAnsi="Arial" w:cs="Arial"/>
          <w:sz w:val="24"/>
          <w:szCs w:val="24"/>
          <w:lang w:val="pt-BR" w:eastAsia="pt-BR"/>
        </w:rPr>
        <w:t>acreditamos que com a utilização desse painel ajudaríamos a garantir que os empregados e os empregadores consigam trabalhar com mais segurança e com mais praticidade em seus locais de trabalho.</w:t>
      </w:r>
      <w:r w:rsidRPr="00CE5A78">
        <w:rPr>
          <w:rFonts w:ascii="Arial" w:hAnsi="Arial" w:cs="Arial"/>
          <w:sz w:val="24"/>
          <w:szCs w:val="24"/>
        </w:rPr>
        <w:t xml:space="preserve"> </w:t>
      </w:r>
    </w:p>
    <w:p w14:paraId="55241465" w14:textId="5D0C03F5" w:rsidR="004A19A0" w:rsidRPr="00CE5A78" w:rsidRDefault="004A19A0" w:rsidP="004A19A0">
      <w:pPr>
        <w:spacing w:before="100" w:beforeAutospacing="1" w:after="120" w:line="360" w:lineRule="auto"/>
        <w:ind w:firstLine="709"/>
        <w:jc w:val="both"/>
        <w:rPr>
          <w:rFonts w:ascii="Arial" w:eastAsia="Times New Roman" w:hAnsi="Arial" w:cs="Arial"/>
          <w:sz w:val="24"/>
          <w:szCs w:val="24"/>
          <w:lang w:val="pt-BR" w:eastAsia="pt-BR"/>
        </w:rPr>
      </w:pPr>
      <w:r w:rsidRPr="00CE5A78">
        <w:rPr>
          <w:rFonts w:ascii="Arial" w:eastAsia="Times New Roman" w:hAnsi="Arial" w:cs="Arial"/>
          <w:sz w:val="24"/>
          <w:szCs w:val="24"/>
          <w:lang w:val="pt-BR" w:eastAsia="pt-BR"/>
        </w:rPr>
        <w:t>Com esse projeto esperamos criar uma forma inovadora para garantir uma maior facilidade na vida de vários empresários e proprietários, aumentando a segurança e o controle de suas casas, empresas ou galpões.</w:t>
      </w:r>
      <w:r w:rsidR="008F490B">
        <w:rPr>
          <w:rFonts w:ascii="Arial" w:eastAsia="Times New Roman" w:hAnsi="Arial" w:cs="Arial"/>
          <w:sz w:val="24"/>
          <w:szCs w:val="24"/>
          <w:lang w:val="pt-BR" w:eastAsia="pt-BR"/>
        </w:rPr>
        <w:t xml:space="preserve"> </w:t>
      </w:r>
      <w:r w:rsidR="008F490B">
        <w:rPr>
          <w:rFonts w:ascii="Arial" w:eastAsia="Times New Roman" w:hAnsi="Arial" w:cs="Arial"/>
          <w:bCs/>
          <w:iCs/>
          <w:sz w:val="24"/>
          <w:szCs w:val="24"/>
          <w:lang w:val="pt-BR" w:eastAsia="pt-BR"/>
        </w:rPr>
        <w:t>A automação residencial</w:t>
      </w:r>
      <w:r w:rsidR="00D02F74">
        <w:rPr>
          <w:rFonts w:ascii="Arial" w:eastAsia="Times New Roman" w:hAnsi="Arial" w:cs="Arial"/>
          <w:bCs/>
          <w:iCs/>
          <w:sz w:val="24"/>
          <w:szCs w:val="24"/>
          <w:lang w:val="pt-BR" w:eastAsia="pt-BR"/>
        </w:rPr>
        <w:t xml:space="preserve"> </w:t>
      </w:r>
      <w:r w:rsidR="008F490B">
        <w:rPr>
          <w:rFonts w:ascii="Arial" w:eastAsia="Times New Roman" w:hAnsi="Arial" w:cs="Arial"/>
          <w:bCs/>
          <w:iCs/>
          <w:sz w:val="24"/>
          <w:szCs w:val="24"/>
          <w:lang w:val="pt-BR" w:eastAsia="pt-BR"/>
        </w:rPr>
        <w:t>(AR) tem em vista facilitar a vida das pessoas e oferecer mais praticidade aos usuários no seu dia a dia, gerenciando sua casa por um painel de controle e facilitando as tarefas básicas do seu dia, como ascender uma luz abrir uma porta ou abrir uma janela</w:t>
      </w:r>
    </w:p>
    <w:p w14:paraId="0470890D" w14:textId="2FD39C63" w:rsidR="00B7476C" w:rsidRDefault="004A19A0" w:rsidP="008F490B">
      <w:pPr>
        <w:spacing w:before="100" w:beforeAutospacing="1" w:after="120" w:line="360" w:lineRule="auto"/>
        <w:ind w:firstLine="709"/>
        <w:jc w:val="both"/>
        <w:rPr>
          <w:rFonts w:ascii="Arial" w:eastAsia="Times New Roman" w:hAnsi="Arial" w:cs="Arial"/>
          <w:b/>
          <w:bCs/>
          <w:i/>
          <w:iCs/>
          <w:sz w:val="24"/>
          <w:szCs w:val="24"/>
          <w:lang w:val="pt-BR" w:eastAsia="pt-BR"/>
        </w:rPr>
      </w:pPr>
      <w:r w:rsidRPr="00CE5A78">
        <w:rPr>
          <w:rFonts w:ascii="Arial" w:eastAsia="Times New Roman" w:hAnsi="Arial" w:cs="Arial"/>
          <w:sz w:val="24"/>
          <w:szCs w:val="24"/>
          <w:lang w:val="pt-BR" w:eastAsia="pt-BR"/>
        </w:rPr>
        <w:t xml:space="preserve">Da necessidade nasce a utilidade, com a falta de segurança em residências, altos índices de furtos, tragédias documentadas, do desespero a solução, </w:t>
      </w:r>
      <w:r>
        <w:rPr>
          <w:rFonts w:ascii="Arial" w:eastAsia="Times New Roman" w:hAnsi="Arial" w:cs="Arial"/>
          <w:sz w:val="24"/>
          <w:szCs w:val="24"/>
          <w:lang w:val="pt-BR" w:eastAsia="pt-BR"/>
        </w:rPr>
        <w:t xml:space="preserve">observamos </w:t>
      </w:r>
      <w:r w:rsidRPr="00CE5A78">
        <w:rPr>
          <w:rFonts w:ascii="Arial" w:eastAsia="Times New Roman" w:hAnsi="Arial" w:cs="Arial"/>
          <w:sz w:val="24"/>
          <w:szCs w:val="24"/>
          <w:lang w:val="pt-BR" w:eastAsia="pt-BR"/>
        </w:rPr>
        <w:t>que se existisse um sistema que permitissem aqueles que temem pela segurança de suas famílias. Trancar suas casas de maneira segura e controlável, por cartões e senhas de acesso, partindo desta ideia, decidimos criar um “</w:t>
      </w:r>
      <w:r w:rsidRPr="00CE5A78">
        <w:rPr>
          <w:rFonts w:ascii="Arial" w:eastAsia="Times New Roman" w:hAnsi="Arial" w:cs="Arial"/>
          <w:b/>
          <w:bCs/>
          <w:i/>
          <w:iCs/>
          <w:sz w:val="24"/>
          <w:szCs w:val="24"/>
          <w:lang w:val="pt-BR" w:eastAsia="pt-BR"/>
        </w:rPr>
        <w:t>Sistema de Automação Residencial”.</w:t>
      </w:r>
    </w:p>
    <w:p w14:paraId="508275FF" w14:textId="3C00C9D9" w:rsidR="008F490B" w:rsidRPr="008F490B" w:rsidRDefault="008F490B" w:rsidP="008F490B">
      <w:pPr>
        <w:spacing w:before="100" w:beforeAutospacing="1" w:after="120" w:line="360" w:lineRule="auto"/>
        <w:ind w:firstLine="709"/>
        <w:jc w:val="both"/>
        <w:rPr>
          <w:rFonts w:ascii="Arial" w:eastAsia="Times New Roman" w:hAnsi="Arial" w:cs="Arial"/>
          <w:bCs/>
          <w:iCs/>
          <w:sz w:val="24"/>
          <w:szCs w:val="24"/>
          <w:lang w:val="pt-BR" w:eastAsia="pt-BR"/>
        </w:rPr>
      </w:pPr>
      <w:r>
        <w:rPr>
          <w:rFonts w:ascii="Arial" w:eastAsia="Times New Roman" w:hAnsi="Arial" w:cs="Arial"/>
          <w:bCs/>
          <w:iCs/>
          <w:sz w:val="24"/>
          <w:szCs w:val="24"/>
          <w:lang w:val="pt-BR" w:eastAsia="pt-BR"/>
        </w:rPr>
        <w:t xml:space="preserve">E como magica </w:t>
      </w:r>
      <w:r w:rsidR="009B570C">
        <w:rPr>
          <w:rFonts w:ascii="Arial" w:eastAsia="Times New Roman" w:hAnsi="Arial" w:cs="Arial"/>
          <w:bCs/>
          <w:iCs/>
          <w:sz w:val="24"/>
          <w:szCs w:val="24"/>
          <w:lang w:val="pt-BR" w:eastAsia="pt-BR"/>
        </w:rPr>
        <w:t xml:space="preserve">facilitar a vida dessas pessoas deixando-as mais praticas com um pouco de tecnologia no seu dia a </w:t>
      </w:r>
      <w:r w:rsidR="009B570C" w:rsidRPr="009B570C">
        <w:rPr>
          <w:rFonts w:ascii="Arial" w:eastAsia="Times New Roman" w:hAnsi="Arial" w:cs="Arial"/>
          <w:bCs/>
          <w:iCs/>
          <w:sz w:val="24"/>
          <w:szCs w:val="24"/>
          <w:lang w:val="pt-BR" w:eastAsia="pt-BR"/>
        </w:rPr>
        <w:t>dia</w:t>
      </w:r>
      <w:r w:rsidR="009B570C">
        <w:rPr>
          <w:rFonts w:ascii="Arial" w:eastAsia="Times New Roman" w:hAnsi="Arial" w:cs="Arial"/>
          <w:bCs/>
          <w:iCs/>
          <w:sz w:val="24"/>
          <w:szCs w:val="24"/>
          <w:lang w:val="pt-BR" w:eastAsia="pt-BR"/>
        </w:rPr>
        <w:t xml:space="preserve">, </w:t>
      </w:r>
      <w:r w:rsidR="009B570C" w:rsidRPr="009B570C">
        <w:rPr>
          <w:rFonts w:ascii="Arial" w:hAnsi="Arial" w:cs="Arial"/>
          <w:bCs/>
          <w:color w:val="202124"/>
          <w:sz w:val="24"/>
          <w:szCs w:val="24"/>
          <w:shd w:val="clear" w:color="auto" w:fill="FFFFFF"/>
        </w:rPr>
        <w:t xml:space="preserve">qualquer tecnologia suficientemente avançada é equivalente à mágica </w:t>
      </w:r>
      <w:r w:rsidR="00AE7C80">
        <w:rPr>
          <w:rFonts w:ascii="Arial" w:hAnsi="Arial" w:cs="Arial"/>
          <w:bCs/>
          <w:color w:val="202124"/>
          <w:sz w:val="24"/>
          <w:szCs w:val="24"/>
          <w:shd w:val="clear" w:color="auto" w:fill="FFFFFF"/>
        </w:rPr>
        <w:t>(</w:t>
      </w:r>
      <w:r w:rsidR="00AE7C80" w:rsidRPr="009B570C">
        <w:rPr>
          <w:rFonts w:ascii="Arial" w:hAnsi="Arial" w:cs="Arial"/>
          <w:bCs/>
          <w:color w:val="202124"/>
          <w:sz w:val="24"/>
          <w:szCs w:val="24"/>
          <w:shd w:val="clear" w:color="auto" w:fill="FFFFFF"/>
        </w:rPr>
        <w:t>CLARKE</w:t>
      </w:r>
      <w:r w:rsidR="00AE7C80">
        <w:rPr>
          <w:rFonts w:ascii="Arial" w:hAnsi="Arial" w:cs="Arial"/>
          <w:bCs/>
          <w:color w:val="202124"/>
          <w:sz w:val="24"/>
          <w:szCs w:val="24"/>
          <w:shd w:val="clear" w:color="auto" w:fill="FFFFFF"/>
        </w:rPr>
        <w:t>,</w:t>
      </w:r>
      <w:r w:rsidR="009B570C" w:rsidRPr="009B570C">
        <w:rPr>
          <w:rFonts w:ascii="Arial" w:hAnsi="Arial" w:cs="Arial"/>
          <w:bCs/>
          <w:color w:val="202124"/>
          <w:sz w:val="24"/>
          <w:szCs w:val="24"/>
          <w:shd w:val="clear" w:color="auto" w:fill="FFFFFF"/>
        </w:rPr>
        <w:t xml:space="preserve"> 1917</w:t>
      </w:r>
      <w:r w:rsidR="009B570C">
        <w:rPr>
          <w:rFonts w:ascii="Arial" w:hAnsi="Arial" w:cs="Arial"/>
          <w:bCs/>
          <w:color w:val="202124"/>
          <w:sz w:val="24"/>
          <w:szCs w:val="24"/>
          <w:shd w:val="clear" w:color="auto" w:fill="FFFFFF"/>
        </w:rPr>
        <w:t>).</w:t>
      </w:r>
    </w:p>
    <w:p w14:paraId="18825079" w14:textId="29EDF7AA" w:rsidR="00CE5A78" w:rsidRDefault="00AE7C80" w:rsidP="00AE7C80">
      <w:pPr>
        <w:spacing w:after="120" w:line="360" w:lineRule="auto"/>
        <w:rPr>
          <w:rFonts w:ascii="Arial" w:hAnsi="Arial" w:cs="Arial"/>
          <w:b/>
          <w:sz w:val="28"/>
          <w:szCs w:val="24"/>
        </w:rPr>
      </w:pPr>
      <w:r w:rsidRPr="00AE7C80">
        <w:rPr>
          <w:rFonts w:ascii="Arial" w:hAnsi="Arial" w:cs="Arial"/>
          <w:b/>
          <w:sz w:val="28"/>
          <w:szCs w:val="24"/>
        </w:rPr>
        <w:lastRenderedPageBreak/>
        <w:t>1 AUTOMAÇÃO RESIDENCIAL</w:t>
      </w:r>
    </w:p>
    <w:p w14:paraId="2942F63F" w14:textId="77777777" w:rsidR="00AE7C80" w:rsidRPr="00AE7C80" w:rsidRDefault="00AE7C80" w:rsidP="00AE7C80">
      <w:pPr>
        <w:spacing w:after="120" w:line="360" w:lineRule="auto"/>
        <w:rPr>
          <w:rFonts w:ascii="Arial" w:hAnsi="Arial" w:cs="Arial"/>
          <w:b/>
          <w:color w:val="FF0000"/>
          <w:sz w:val="28"/>
          <w:szCs w:val="24"/>
        </w:rPr>
      </w:pPr>
    </w:p>
    <w:p w14:paraId="465F5934" w14:textId="6F349600" w:rsidR="002E0F38" w:rsidRPr="00012852" w:rsidRDefault="002E0F38" w:rsidP="00CE5A78">
      <w:pPr>
        <w:spacing w:after="120" w:line="360" w:lineRule="auto"/>
        <w:jc w:val="both"/>
        <w:rPr>
          <w:rFonts w:ascii="Arial" w:hAnsi="Arial" w:cs="Arial"/>
          <w:sz w:val="24"/>
          <w:szCs w:val="24"/>
        </w:rPr>
      </w:pPr>
      <w:r>
        <w:rPr>
          <w:rFonts w:ascii="Arial" w:hAnsi="Arial" w:cs="Arial"/>
          <w:sz w:val="24"/>
          <w:szCs w:val="24"/>
        </w:rPr>
        <w:tab/>
        <w:t>Automaç</w:t>
      </w:r>
      <w:r w:rsidR="00010C36">
        <w:rPr>
          <w:rFonts w:ascii="Arial" w:hAnsi="Arial" w:cs="Arial"/>
          <w:sz w:val="24"/>
          <w:szCs w:val="24"/>
        </w:rPr>
        <w:t>ã</w:t>
      </w:r>
      <w:r>
        <w:rPr>
          <w:rFonts w:ascii="Arial" w:hAnsi="Arial" w:cs="Arial"/>
          <w:sz w:val="24"/>
          <w:szCs w:val="24"/>
        </w:rPr>
        <w:t>o reside</w:t>
      </w:r>
      <w:r w:rsidR="00010C36">
        <w:rPr>
          <w:rFonts w:ascii="Arial" w:hAnsi="Arial" w:cs="Arial"/>
          <w:sz w:val="24"/>
          <w:szCs w:val="24"/>
        </w:rPr>
        <w:t>n</w:t>
      </w:r>
      <w:r>
        <w:rPr>
          <w:rFonts w:ascii="Arial" w:hAnsi="Arial" w:cs="Arial"/>
          <w:sz w:val="24"/>
          <w:szCs w:val="24"/>
        </w:rPr>
        <w:t>cial ou AR é uma forma de aplicar todas tecnolgias existentes dentro de uma casa para facilitar tarefas basicas ao seu usuario como ligar uma luz, abrir uma porta, abrir uma janela, ligar sistemas irrigaçao</w:t>
      </w:r>
      <w:r w:rsidR="00C94053">
        <w:rPr>
          <w:rFonts w:ascii="Arial" w:hAnsi="Arial" w:cs="Arial"/>
          <w:sz w:val="24"/>
          <w:szCs w:val="24"/>
        </w:rPr>
        <w:t>, ativar uma fechadura eletronica, ligar ar condicionados e etc.</w:t>
      </w:r>
      <w:r w:rsidR="00471265">
        <w:rPr>
          <w:rFonts w:ascii="Arial" w:hAnsi="Arial" w:cs="Arial"/>
          <w:sz w:val="24"/>
          <w:szCs w:val="24"/>
        </w:rPr>
        <w:t xml:space="preserve"> Ela e utilizada em varias formas para entreegar facilidade aos seus usuarios , em casas, galpoes e em comercios em geral. </w:t>
      </w:r>
      <w:r w:rsidR="00C94053">
        <w:rPr>
          <w:rFonts w:ascii="Arial" w:hAnsi="Arial" w:cs="Arial"/>
          <w:sz w:val="24"/>
          <w:szCs w:val="24"/>
        </w:rPr>
        <w:t xml:space="preserve">Ela surgiu </w:t>
      </w:r>
      <w:r w:rsidR="00012852">
        <w:rPr>
          <w:rFonts w:ascii="Arial" w:hAnsi="Arial" w:cs="Arial"/>
          <w:sz w:val="24"/>
          <w:szCs w:val="24"/>
        </w:rPr>
        <w:t xml:space="preserve">na decada de 1970 nos Estados Unidos da  America quando os primeiros sistemas automatizados de controle foram criados para aplicaçoes industriais, com a pricipal ideia de </w:t>
      </w:r>
      <w:r w:rsidR="00012852" w:rsidRPr="00012852">
        <w:rPr>
          <w:rFonts w:ascii="Arial" w:hAnsi="Arial" w:cs="Arial"/>
          <w:sz w:val="24"/>
          <w:szCs w:val="24"/>
        </w:rPr>
        <w:t>c</w:t>
      </w:r>
      <w:r w:rsidR="00012852" w:rsidRPr="00012852">
        <w:rPr>
          <w:rFonts w:ascii="Arial" w:hAnsi="Arial" w:cs="Arial"/>
          <w:color w:val="202124"/>
          <w:sz w:val="24"/>
          <w:szCs w:val="24"/>
          <w:shd w:val="clear" w:color="auto" w:fill="FFFFFF"/>
        </w:rPr>
        <w:t>ontrolar tudo no seu lar por um tablet ou smartphone conectado à internet</w:t>
      </w:r>
      <w:r w:rsidR="00471265">
        <w:rPr>
          <w:rFonts w:ascii="Arial" w:hAnsi="Arial" w:cs="Arial"/>
          <w:color w:val="202124"/>
          <w:sz w:val="24"/>
          <w:szCs w:val="24"/>
          <w:shd w:val="clear" w:color="auto" w:fill="FFFFFF"/>
        </w:rPr>
        <w:t>. E seu principal objetivo e oferecer mais facilidade e praticidade aos moradores atrave</w:t>
      </w:r>
      <w:r w:rsidR="009D6714">
        <w:rPr>
          <w:rFonts w:ascii="Arial" w:hAnsi="Arial" w:cs="Arial"/>
          <w:color w:val="202124"/>
          <w:sz w:val="24"/>
          <w:szCs w:val="24"/>
          <w:shd w:val="clear" w:color="auto" w:fill="FFFFFF"/>
        </w:rPr>
        <w:t>s</w:t>
      </w:r>
      <w:r w:rsidR="00471265">
        <w:rPr>
          <w:rFonts w:ascii="Arial" w:hAnsi="Arial" w:cs="Arial"/>
          <w:color w:val="202124"/>
          <w:sz w:val="24"/>
          <w:szCs w:val="24"/>
          <w:shd w:val="clear" w:color="auto" w:fill="FFFFFF"/>
        </w:rPr>
        <w:t xml:space="preserve"> de um gerenciamento remoto da residencia.</w:t>
      </w:r>
    </w:p>
    <w:p w14:paraId="7A1BA1D3" w14:textId="77777777" w:rsidR="002E0F38" w:rsidRPr="009D6714" w:rsidRDefault="002E0F38" w:rsidP="00CE5A78">
      <w:pPr>
        <w:spacing w:after="120" w:line="360" w:lineRule="auto"/>
        <w:jc w:val="both"/>
        <w:rPr>
          <w:rFonts w:ascii="Arial" w:hAnsi="Arial" w:cs="Arial"/>
          <w:sz w:val="24"/>
          <w:szCs w:val="24"/>
          <w:u w:val="single"/>
        </w:rPr>
      </w:pPr>
    </w:p>
    <w:p w14:paraId="62918F73" w14:textId="47BDA954" w:rsidR="004310B9" w:rsidRPr="00AE7C80" w:rsidRDefault="00765B49" w:rsidP="00AE7C80">
      <w:pPr>
        <w:pStyle w:val="PargrafodaLista"/>
        <w:numPr>
          <w:ilvl w:val="1"/>
          <w:numId w:val="27"/>
        </w:numPr>
        <w:spacing w:before="100" w:beforeAutospacing="1" w:after="120" w:line="360" w:lineRule="auto"/>
        <w:rPr>
          <w:rFonts w:ascii="Arial" w:eastAsia="Times New Roman" w:hAnsi="Arial" w:cs="Arial"/>
          <w:b/>
          <w:bCs/>
          <w:sz w:val="28"/>
          <w:szCs w:val="24"/>
          <w:lang w:val="pt-BR" w:eastAsia="pt-BR"/>
        </w:rPr>
      </w:pPr>
      <w:r>
        <w:rPr>
          <w:rFonts w:ascii="Arial" w:eastAsia="Times New Roman" w:hAnsi="Arial" w:cs="Arial"/>
          <w:b/>
          <w:bCs/>
          <w:sz w:val="28"/>
          <w:szCs w:val="24"/>
          <w:lang w:val="pt-BR" w:eastAsia="pt-BR"/>
        </w:rPr>
        <w:t xml:space="preserve"> </w:t>
      </w:r>
      <w:r w:rsidR="004A19A0" w:rsidRPr="00AE7C80">
        <w:rPr>
          <w:rFonts w:ascii="Arial" w:eastAsia="Times New Roman" w:hAnsi="Arial" w:cs="Arial"/>
          <w:b/>
          <w:bCs/>
          <w:sz w:val="28"/>
          <w:szCs w:val="24"/>
          <w:lang w:val="pt-BR" w:eastAsia="pt-BR"/>
        </w:rPr>
        <w:t xml:space="preserve">Automação Residencial utilizando a tecnologia </w:t>
      </w:r>
      <w:r w:rsidR="00FF54AF" w:rsidRPr="00AE7C80">
        <w:rPr>
          <w:rFonts w:ascii="Arial" w:eastAsia="Times New Roman" w:hAnsi="Arial" w:cs="Arial"/>
          <w:b/>
          <w:bCs/>
          <w:sz w:val="28"/>
          <w:szCs w:val="24"/>
          <w:lang w:val="pt-BR" w:eastAsia="pt-BR"/>
        </w:rPr>
        <w:t>Arduino</w:t>
      </w:r>
    </w:p>
    <w:p w14:paraId="1F04898A" w14:textId="77777777" w:rsidR="00AE7C80" w:rsidRDefault="00AE7C80" w:rsidP="0044224C">
      <w:pPr>
        <w:spacing w:after="120" w:line="360" w:lineRule="auto"/>
        <w:ind w:firstLine="709"/>
        <w:jc w:val="both"/>
        <w:rPr>
          <w:rFonts w:ascii="Arial" w:hAnsi="Arial" w:cs="Arial"/>
          <w:sz w:val="24"/>
          <w:szCs w:val="24"/>
        </w:rPr>
      </w:pPr>
    </w:p>
    <w:p w14:paraId="59C62E46" w14:textId="08ED9F4A" w:rsidR="0044224C" w:rsidRPr="0044224C" w:rsidRDefault="004A19A0" w:rsidP="0044224C">
      <w:pPr>
        <w:spacing w:after="120" w:line="360" w:lineRule="auto"/>
        <w:ind w:firstLine="709"/>
        <w:jc w:val="both"/>
        <w:rPr>
          <w:rFonts w:ascii="Arial" w:hAnsi="Arial" w:cs="Arial"/>
          <w:sz w:val="24"/>
          <w:szCs w:val="24"/>
        </w:rPr>
      </w:pPr>
      <w:r w:rsidRPr="00CE5A78">
        <w:rPr>
          <w:rFonts w:ascii="Arial" w:hAnsi="Arial" w:cs="Arial"/>
          <w:sz w:val="24"/>
          <w:szCs w:val="24"/>
        </w:rPr>
        <w:t>Residência Inteligente ou Casa do Futuro, a Automação Residencial trata da integração de serviços e tecnologias, que tem por finalidade tornar uma residência automatizada e obter aumento em relação a segurança, conforto e praticidade.Com a compreensão de tais conceitos é possível entender que a Automação Residencial já não está tão distante da realidade e que muitas das tecnologias consideradas “do futuro” já estão acessíveis aos usuários domésticos. A Automação Residencial, que a partir de agora será chamada de AR, vem ganhando atenção. A apresentação dos principais aspectos sobre o universo da Automação Residencial, seus elementos básicos, arquiteturas, protocolos, abordando ainda as possibilidades de aplicação da AR dentro dos seus principais setores (dados, controle e multimídia), o planejamento de um sistema de AR com exemplo de implementação de uma residência automatizada, foi o método utilizado neste artigo para demonstrar</w:t>
      </w:r>
      <w:r w:rsidR="00A328EC">
        <w:rPr>
          <w:rFonts w:ascii="Arial" w:hAnsi="Arial" w:cs="Arial"/>
          <w:sz w:val="24"/>
          <w:szCs w:val="24"/>
        </w:rPr>
        <w:t xml:space="preserve"> </w:t>
      </w:r>
      <w:r w:rsidR="0044224C">
        <w:rPr>
          <w:rFonts w:ascii="Arial" w:hAnsi="Arial" w:cs="Arial"/>
          <w:sz w:val="24"/>
          <w:szCs w:val="24"/>
        </w:rPr>
        <w:t>os benef</w:t>
      </w:r>
      <w:r w:rsidR="00A328EC">
        <w:rPr>
          <w:rFonts w:ascii="Arial" w:hAnsi="Arial" w:cs="Arial"/>
          <w:sz w:val="24"/>
          <w:szCs w:val="24"/>
        </w:rPr>
        <w:t>ícios e suas</w:t>
      </w:r>
      <w:r w:rsidR="0044224C">
        <w:rPr>
          <w:rFonts w:ascii="Arial" w:hAnsi="Arial" w:cs="Arial"/>
          <w:sz w:val="24"/>
          <w:szCs w:val="24"/>
        </w:rPr>
        <w:t xml:space="preserve"> vantagens paras as p</w:t>
      </w:r>
      <w:r w:rsidR="00A328EC">
        <w:rPr>
          <w:rFonts w:ascii="Arial" w:hAnsi="Arial" w:cs="Arial"/>
          <w:sz w:val="24"/>
          <w:szCs w:val="24"/>
        </w:rPr>
        <w:t xml:space="preserve">cd, pessoas com deficiência, as </w:t>
      </w:r>
      <w:r w:rsidR="0044224C">
        <w:rPr>
          <w:rFonts w:ascii="Arial" w:hAnsi="Arial" w:cs="Arial"/>
          <w:sz w:val="24"/>
          <w:szCs w:val="24"/>
        </w:rPr>
        <w:t xml:space="preserve"> </w:t>
      </w:r>
      <w:r w:rsidR="00A328EC">
        <w:rPr>
          <w:rFonts w:ascii="Arial" w:hAnsi="Arial" w:cs="Arial"/>
          <w:sz w:val="24"/>
          <w:szCs w:val="24"/>
        </w:rPr>
        <w:t>ajuando a ter uma vida mais confortável e digna (</w:t>
      </w:r>
      <w:r w:rsidR="00FF54AF">
        <w:rPr>
          <w:rFonts w:ascii="Arial" w:eastAsia="Times New Roman" w:hAnsi="Arial" w:cs="Arial"/>
          <w:sz w:val="24"/>
          <w:szCs w:val="24"/>
          <w:lang w:val="pt-BR" w:eastAsia="pt-BR"/>
        </w:rPr>
        <w:t>Antônio</w:t>
      </w:r>
      <w:r w:rsidR="00A328EC">
        <w:rPr>
          <w:rFonts w:ascii="Arial" w:eastAsia="Times New Roman" w:hAnsi="Arial" w:cs="Arial"/>
          <w:sz w:val="24"/>
          <w:szCs w:val="24"/>
          <w:lang w:val="pt-BR" w:eastAsia="pt-BR"/>
        </w:rPr>
        <w:t xml:space="preserve">, 2015) </w:t>
      </w:r>
    </w:p>
    <w:p w14:paraId="7EC6216A" w14:textId="77777777" w:rsidR="00AE7C80" w:rsidRDefault="004A19A0" w:rsidP="00AE7C80">
      <w:pPr>
        <w:spacing w:after="120" w:line="360" w:lineRule="auto"/>
        <w:ind w:firstLine="709"/>
        <w:jc w:val="both"/>
        <w:rPr>
          <w:rFonts w:ascii="Arial" w:hAnsi="Arial" w:cs="Arial"/>
          <w:color w:val="000000" w:themeColor="text1"/>
          <w:sz w:val="24"/>
          <w:szCs w:val="24"/>
          <w:lang w:val="pt-BR"/>
        </w:rPr>
      </w:pPr>
      <w:r w:rsidRPr="00CE5A78">
        <w:rPr>
          <w:rFonts w:ascii="Arial" w:eastAsia="Times New Roman" w:hAnsi="Arial" w:cs="Arial"/>
          <w:sz w:val="24"/>
          <w:szCs w:val="24"/>
          <w:lang w:val="pt-BR" w:eastAsia="pt-BR"/>
        </w:rPr>
        <w:t xml:space="preserve">Automação residencial com sistema de segurança e painel de controle. Esse sistema feito com Arduino vai poder conter uma fechadura eletrônica, sensor de </w:t>
      </w:r>
      <w:r w:rsidRPr="00CE5A78">
        <w:rPr>
          <w:rFonts w:ascii="Arial" w:eastAsia="Times New Roman" w:hAnsi="Arial" w:cs="Arial"/>
          <w:sz w:val="24"/>
          <w:szCs w:val="24"/>
          <w:lang w:val="pt-BR" w:eastAsia="pt-BR"/>
        </w:rPr>
        <w:lastRenderedPageBreak/>
        <w:t xml:space="preserve">presença com alarme, luminosidade controlar as luzes do ambiente e outros objetos. Vimos que esse projeto de: “Automação residencial com sistemas de segurança e painel de controle”, era utilizado com certa frequência em alguns lugares, como hotéis, casas e empresas, </w:t>
      </w:r>
      <w:r w:rsidRPr="002E0F38">
        <w:rPr>
          <w:rFonts w:ascii="Arial" w:eastAsia="Times New Roman" w:hAnsi="Arial" w:cs="Arial"/>
          <w:color w:val="000000" w:themeColor="text1"/>
          <w:sz w:val="24"/>
          <w:szCs w:val="24"/>
          <w:lang w:val="pt-BR" w:eastAsia="pt-BR"/>
        </w:rPr>
        <w:t xml:space="preserve">partindo dessa ideia, resolvemos fazer e demonstrar como ele funciona e como pode ser usado em hotéis, casas, empresas e </w:t>
      </w:r>
      <w:r w:rsidRPr="002E0F38">
        <w:rPr>
          <w:rFonts w:ascii="Arial" w:hAnsi="Arial" w:cs="Arial"/>
          <w:color w:val="000000" w:themeColor="text1"/>
          <w:sz w:val="24"/>
          <w:szCs w:val="24"/>
          <w:lang w:val="pt-BR"/>
        </w:rPr>
        <w:t>depósitos</w:t>
      </w:r>
      <w:r w:rsidR="00C00044" w:rsidRPr="002E0F38">
        <w:rPr>
          <w:rFonts w:ascii="Arial" w:hAnsi="Arial" w:cs="Arial"/>
          <w:color w:val="000000" w:themeColor="text1"/>
          <w:sz w:val="24"/>
          <w:szCs w:val="24"/>
          <w:lang w:val="pt-BR"/>
        </w:rPr>
        <w:t>, então residência automatizada significa  que os sistemas vem de forma cooperativa, ou seja, todos tem sua função, dês da lâmpada que acenda p</w:t>
      </w:r>
      <w:r w:rsidR="002E0F38" w:rsidRPr="002E0F38">
        <w:rPr>
          <w:rFonts w:ascii="Arial" w:hAnsi="Arial" w:cs="Arial"/>
          <w:color w:val="000000" w:themeColor="text1"/>
          <w:sz w:val="24"/>
          <w:szCs w:val="24"/>
          <w:lang w:val="pt-BR"/>
        </w:rPr>
        <w:t>or um painel de controle</w:t>
      </w:r>
      <w:r w:rsidR="00C00044" w:rsidRPr="002E0F38">
        <w:rPr>
          <w:rFonts w:ascii="Arial" w:hAnsi="Arial" w:cs="Arial"/>
          <w:color w:val="000000" w:themeColor="text1"/>
          <w:sz w:val="24"/>
          <w:szCs w:val="24"/>
          <w:lang w:val="pt-BR"/>
        </w:rPr>
        <w:t>, desde o portão automático, são para criar um ambiente bom, positivo, dar segurança sem deixar de lado a eficiência da energia utilizada (</w:t>
      </w:r>
      <w:r w:rsidR="00D8396F" w:rsidRPr="00D8396F">
        <w:rPr>
          <w:rFonts w:ascii="Arial" w:hAnsi="Arial" w:cs="Arial"/>
        </w:rPr>
        <w:t>TÓFOLI</w:t>
      </w:r>
      <w:r w:rsidR="00C00044" w:rsidRPr="00D8396F">
        <w:rPr>
          <w:rFonts w:ascii="Arial" w:hAnsi="Arial" w:cs="Arial"/>
          <w:color w:val="000000" w:themeColor="text1"/>
          <w:sz w:val="24"/>
          <w:szCs w:val="24"/>
          <w:lang w:val="pt-BR"/>
        </w:rPr>
        <w:t>,</w:t>
      </w:r>
      <w:r w:rsidR="00C00044" w:rsidRPr="002E0F38">
        <w:rPr>
          <w:rFonts w:ascii="Arial" w:hAnsi="Arial" w:cs="Arial"/>
          <w:color w:val="000000" w:themeColor="text1"/>
          <w:sz w:val="24"/>
          <w:szCs w:val="24"/>
          <w:lang w:val="pt-BR"/>
        </w:rPr>
        <w:t xml:space="preserve"> 2013)</w:t>
      </w:r>
    </w:p>
    <w:p w14:paraId="2C4A6470" w14:textId="77777777" w:rsidR="00AE7C80" w:rsidRPr="00765B49" w:rsidRDefault="00AE7C80" w:rsidP="00AE7C80">
      <w:pPr>
        <w:spacing w:after="120" w:line="360" w:lineRule="auto"/>
        <w:ind w:firstLine="709"/>
        <w:jc w:val="both"/>
        <w:rPr>
          <w:rFonts w:ascii="Arial" w:hAnsi="Arial" w:cs="Arial"/>
          <w:b/>
          <w:color w:val="000000" w:themeColor="text1"/>
          <w:sz w:val="24"/>
          <w:szCs w:val="24"/>
          <w:shd w:val="clear" w:color="auto" w:fill="FFFFFF"/>
          <w:lang w:val="pt-BR"/>
        </w:rPr>
      </w:pPr>
    </w:p>
    <w:p w14:paraId="1236539C" w14:textId="73C333F9" w:rsidR="0088432E" w:rsidRPr="00765B49" w:rsidRDefault="00B74E27" w:rsidP="00AE7C80">
      <w:pPr>
        <w:spacing w:after="120" w:line="360" w:lineRule="auto"/>
        <w:ind w:hanging="142"/>
        <w:rPr>
          <w:rFonts w:ascii="Arial" w:hAnsi="Arial" w:cs="Arial"/>
          <w:color w:val="000000" w:themeColor="text1"/>
          <w:sz w:val="28"/>
          <w:szCs w:val="24"/>
          <w:lang w:val="pt-BR"/>
        </w:rPr>
      </w:pPr>
      <w:r w:rsidRPr="00765B49">
        <w:rPr>
          <w:rFonts w:ascii="Arial" w:hAnsi="Arial" w:cs="Arial"/>
          <w:b/>
          <w:color w:val="000000" w:themeColor="text1"/>
          <w:sz w:val="28"/>
          <w:szCs w:val="24"/>
          <w:shd w:val="clear" w:color="auto" w:fill="FFFFFF"/>
        </w:rPr>
        <w:t xml:space="preserve">2 </w:t>
      </w:r>
      <w:r w:rsidR="00AE7C80" w:rsidRPr="00765B49">
        <w:rPr>
          <w:rFonts w:ascii="Arial" w:hAnsi="Arial" w:cs="Arial"/>
          <w:b/>
          <w:color w:val="000000" w:themeColor="text1"/>
          <w:sz w:val="28"/>
          <w:szCs w:val="24"/>
          <w:shd w:val="clear" w:color="auto" w:fill="FFFFFF"/>
        </w:rPr>
        <w:t>METODOLOGIA</w:t>
      </w:r>
    </w:p>
    <w:p w14:paraId="3639B94B" w14:textId="77777777" w:rsidR="00AE7C80" w:rsidRDefault="00AE7C80" w:rsidP="00AE7C80">
      <w:pPr>
        <w:spacing w:before="100" w:beforeAutospacing="1" w:after="120" w:line="360" w:lineRule="auto"/>
        <w:jc w:val="both"/>
        <w:rPr>
          <w:rFonts w:ascii="Arial" w:eastAsia="Times New Roman" w:hAnsi="Arial" w:cs="Arial"/>
          <w:b/>
          <w:sz w:val="28"/>
          <w:szCs w:val="24"/>
          <w:lang w:val="pt-BR" w:eastAsia="pt-BR"/>
        </w:rPr>
      </w:pPr>
    </w:p>
    <w:p w14:paraId="22E5E9B1" w14:textId="04E2BDF3" w:rsidR="003C6391" w:rsidRDefault="000A7835" w:rsidP="00AE7C80">
      <w:pPr>
        <w:spacing w:before="100" w:beforeAutospacing="1" w:after="120" w:line="360" w:lineRule="auto"/>
        <w:jc w:val="both"/>
        <w:rPr>
          <w:rFonts w:ascii="Arial" w:eastAsia="Times New Roman" w:hAnsi="Arial" w:cs="Arial"/>
          <w:b/>
          <w:sz w:val="28"/>
          <w:szCs w:val="24"/>
          <w:lang w:val="pt-BR" w:eastAsia="pt-BR"/>
        </w:rPr>
      </w:pPr>
      <w:r w:rsidRPr="00AE7C80">
        <w:rPr>
          <w:rFonts w:ascii="Arial" w:eastAsia="Times New Roman" w:hAnsi="Arial" w:cs="Arial"/>
          <w:b/>
          <w:noProof/>
          <w:sz w:val="28"/>
          <w:szCs w:val="24"/>
          <w:lang w:val="pt-BR" w:eastAsia="pt-BR"/>
        </w:rPr>
        <w:drawing>
          <wp:anchor distT="0" distB="0" distL="114300" distR="114300" simplePos="0" relativeHeight="251662336" behindDoc="1" locked="0" layoutInCell="1" allowOverlap="1" wp14:anchorId="34C24FA6" wp14:editId="1D766E6C">
            <wp:simplePos x="0" y="0"/>
            <wp:positionH relativeFrom="margin">
              <wp:align>right</wp:align>
            </wp:positionH>
            <wp:positionV relativeFrom="paragraph">
              <wp:posOffset>314325</wp:posOffset>
            </wp:positionV>
            <wp:extent cx="5725160" cy="3200400"/>
            <wp:effectExtent l="0" t="0" r="8890" b="0"/>
            <wp:wrapTight wrapText="bothSides">
              <wp:wrapPolygon edited="0">
                <wp:start x="0" y="0"/>
                <wp:lineTo x="0" y="21471"/>
                <wp:lineTo x="21562" y="21471"/>
                <wp:lineTo x="21562"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200400"/>
                    </a:xfrm>
                    <a:prstGeom prst="rect">
                      <a:avLst/>
                    </a:prstGeom>
                    <a:noFill/>
                    <a:ln>
                      <a:noFill/>
                    </a:ln>
                  </pic:spPr>
                </pic:pic>
              </a:graphicData>
            </a:graphic>
          </wp:anchor>
        </w:drawing>
      </w:r>
      <w:r w:rsidRPr="00AE7C80">
        <w:rPr>
          <w:rFonts w:ascii="Arial" w:eastAsia="Times New Roman" w:hAnsi="Arial" w:cs="Arial"/>
          <w:b/>
          <w:sz w:val="28"/>
          <w:szCs w:val="24"/>
          <w:lang w:val="pt-BR" w:eastAsia="pt-BR"/>
        </w:rPr>
        <w:t>Arduin</w:t>
      </w:r>
      <w:r w:rsidR="003C6391" w:rsidRPr="00AE7C80">
        <w:rPr>
          <w:rFonts w:ascii="Arial" w:eastAsia="Times New Roman" w:hAnsi="Arial" w:cs="Arial"/>
          <w:b/>
          <w:sz w:val="28"/>
          <w:szCs w:val="24"/>
          <w:lang w:val="pt-BR" w:eastAsia="pt-BR"/>
        </w:rPr>
        <w:t>o</w:t>
      </w:r>
    </w:p>
    <w:p w14:paraId="099DC52F" w14:textId="37288D81" w:rsidR="00AE7C80" w:rsidRPr="00AE7C80" w:rsidRDefault="00AE7C80" w:rsidP="00AE7C80">
      <w:pPr>
        <w:spacing w:before="100" w:beforeAutospacing="1" w:after="120" w:line="360" w:lineRule="auto"/>
        <w:jc w:val="both"/>
        <w:rPr>
          <w:rFonts w:ascii="Arial" w:eastAsia="Times New Roman" w:hAnsi="Arial" w:cs="Arial"/>
          <w:sz w:val="20"/>
          <w:szCs w:val="20"/>
          <w:lang w:val="pt-BR" w:eastAsia="pt-BR"/>
        </w:rPr>
      </w:pPr>
      <w:r w:rsidRPr="00AE7C80">
        <w:rPr>
          <w:rFonts w:ascii="Arial" w:eastAsia="Times New Roman" w:hAnsi="Arial" w:cs="Arial"/>
          <w:b/>
          <w:sz w:val="24"/>
          <w:szCs w:val="20"/>
          <w:lang w:val="pt-BR" w:eastAsia="pt-BR"/>
        </w:rPr>
        <w:t xml:space="preserve">Fonte: </w:t>
      </w:r>
      <w:r w:rsidRPr="00AE7C80">
        <w:rPr>
          <w:rFonts w:ascii="Arial" w:eastAsia="Times New Roman" w:hAnsi="Arial" w:cs="Arial"/>
          <w:sz w:val="20"/>
          <w:szCs w:val="20"/>
          <w:lang w:val="pt-BR" w:eastAsia="pt-BR"/>
        </w:rPr>
        <w:t>Arduino.cc</w:t>
      </w:r>
    </w:p>
    <w:p w14:paraId="3DD43429" w14:textId="77777777" w:rsidR="00AE7C80" w:rsidRDefault="00AE7C80" w:rsidP="00AE7C80">
      <w:pPr>
        <w:spacing w:before="100" w:beforeAutospacing="1" w:after="120" w:line="360" w:lineRule="auto"/>
        <w:jc w:val="both"/>
        <w:rPr>
          <w:rFonts w:ascii="Arial" w:eastAsia="Times New Roman" w:hAnsi="Arial" w:cs="Arial"/>
          <w:b/>
          <w:sz w:val="24"/>
          <w:szCs w:val="24"/>
          <w:lang w:val="pt-BR" w:eastAsia="pt-BR"/>
        </w:rPr>
      </w:pPr>
    </w:p>
    <w:p w14:paraId="5205623C" w14:textId="69EE695C" w:rsidR="00606D59" w:rsidRPr="003C6391" w:rsidRDefault="00606D59" w:rsidP="003C6391">
      <w:pPr>
        <w:spacing w:before="100" w:beforeAutospacing="1" w:after="120" w:line="360" w:lineRule="auto"/>
        <w:ind w:firstLine="709"/>
        <w:jc w:val="both"/>
        <w:rPr>
          <w:rFonts w:ascii="Arial" w:eastAsia="Times New Roman" w:hAnsi="Arial" w:cs="Arial"/>
          <w:b/>
          <w:sz w:val="24"/>
          <w:szCs w:val="24"/>
          <w:lang w:val="pt-BR" w:eastAsia="pt-BR"/>
        </w:rPr>
      </w:pPr>
      <w:r w:rsidRPr="00CE5A78">
        <w:rPr>
          <w:rFonts w:ascii="Arial" w:hAnsi="Arial" w:cs="Arial"/>
          <w:color w:val="202124"/>
          <w:sz w:val="24"/>
          <w:szCs w:val="24"/>
          <w:shd w:val="clear" w:color="auto" w:fill="FFFFFF"/>
        </w:rPr>
        <w:t>O </w:t>
      </w:r>
      <w:r w:rsidRPr="002E0F38">
        <w:rPr>
          <w:rFonts w:ascii="Arial" w:hAnsi="Arial" w:cs="Arial"/>
          <w:bCs/>
          <w:color w:val="202124"/>
          <w:sz w:val="24"/>
          <w:szCs w:val="24"/>
          <w:shd w:val="clear" w:color="auto" w:fill="FFFFFF"/>
        </w:rPr>
        <w:t>Ardu</w:t>
      </w:r>
      <w:r w:rsidR="00765B49">
        <w:rPr>
          <w:rFonts w:ascii="Arial" w:hAnsi="Arial" w:cs="Arial"/>
          <w:bCs/>
          <w:color w:val="202124"/>
          <w:sz w:val="24"/>
          <w:szCs w:val="24"/>
          <w:shd w:val="clear" w:color="auto" w:fill="FFFFFF"/>
        </w:rPr>
        <w:t>í</w:t>
      </w:r>
      <w:r w:rsidRPr="002E0F38">
        <w:rPr>
          <w:rFonts w:ascii="Arial" w:hAnsi="Arial" w:cs="Arial"/>
          <w:bCs/>
          <w:color w:val="202124"/>
          <w:sz w:val="24"/>
          <w:szCs w:val="24"/>
          <w:shd w:val="clear" w:color="auto" w:fill="FFFFFF"/>
        </w:rPr>
        <w:t>no</w:t>
      </w:r>
      <w:r w:rsidRPr="002E0F38">
        <w:rPr>
          <w:rFonts w:ascii="Arial" w:hAnsi="Arial" w:cs="Arial"/>
          <w:color w:val="202124"/>
          <w:sz w:val="24"/>
          <w:szCs w:val="24"/>
          <w:shd w:val="clear" w:color="auto" w:fill="FFFFFF"/>
        </w:rPr>
        <w:t> </w:t>
      </w:r>
      <w:r w:rsidRPr="00CE5A78">
        <w:rPr>
          <w:rFonts w:ascii="Arial" w:hAnsi="Arial" w:cs="Arial"/>
          <w:color w:val="202124"/>
          <w:sz w:val="24"/>
          <w:szCs w:val="24"/>
          <w:shd w:val="clear" w:color="auto" w:fill="FFFFFF"/>
        </w:rPr>
        <w:t>é uma placa de prototipagem eletrônica que permite o desenvolvimento de projetos de automação residencial, como apagar as luzes automaticamente, regular a temperatura do ar-condicionado e muito mais</w:t>
      </w:r>
    </w:p>
    <w:p w14:paraId="24282F8F" w14:textId="10E1D566" w:rsidR="00606D59" w:rsidRPr="00AE7C80" w:rsidRDefault="00606D59" w:rsidP="00606D59">
      <w:pPr>
        <w:spacing w:before="100" w:beforeAutospacing="1" w:after="120" w:line="360" w:lineRule="auto"/>
        <w:jc w:val="both"/>
        <w:rPr>
          <w:rFonts w:ascii="Arial" w:hAnsi="Arial" w:cs="Arial"/>
          <w:b/>
          <w:color w:val="202124"/>
          <w:sz w:val="28"/>
          <w:szCs w:val="24"/>
          <w:shd w:val="clear" w:color="auto" w:fill="FFFFFF"/>
        </w:rPr>
      </w:pPr>
      <w:r w:rsidRPr="00AE7C80">
        <w:rPr>
          <w:rFonts w:ascii="Arial" w:hAnsi="Arial" w:cs="Arial"/>
          <w:b/>
          <w:color w:val="202124"/>
          <w:sz w:val="28"/>
          <w:szCs w:val="24"/>
          <w:shd w:val="clear" w:color="auto" w:fill="FFFFFF"/>
        </w:rPr>
        <w:lastRenderedPageBreak/>
        <w:t>Servo motor</w:t>
      </w:r>
    </w:p>
    <w:p w14:paraId="60B15983" w14:textId="597E779A" w:rsidR="00606D59" w:rsidRDefault="00AE7C80" w:rsidP="00606D59">
      <w:pPr>
        <w:spacing w:before="100" w:beforeAutospacing="1" w:after="120" w:line="360" w:lineRule="auto"/>
        <w:ind w:firstLine="709"/>
        <w:jc w:val="both"/>
        <w:rPr>
          <w:rFonts w:ascii="Arial" w:hAnsi="Arial" w:cs="Arial"/>
          <w:color w:val="202124"/>
          <w:sz w:val="24"/>
          <w:szCs w:val="24"/>
          <w:shd w:val="clear" w:color="auto" w:fill="FFFFFF"/>
        </w:rPr>
      </w:pPr>
      <w:r w:rsidRPr="00CE5A78">
        <w:rPr>
          <w:rFonts w:ascii="Arial" w:eastAsia="Times New Roman" w:hAnsi="Arial" w:cs="Arial"/>
          <w:b/>
          <w:noProof/>
          <w:sz w:val="24"/>
          <w:szCs w:val="24"/>
          <w:lang w:val="pt-BR" w:eastAsia="pt-BR"/>
        </w:rPr>
        <w:drawing>
          <wp:anchor distT="0" distB="0" distL="114300" distR="114300" simplePos="0" relativeHeight="251658240" behindDoc="1" locked="0" layoutInCell="1" allowOverlap="1" wp14:anchorId="6376D3EA" wp14:editId="332369E2">
            <wp:simplePos x="0" y="0"/>
            <wp:positionH relativeFrom="column">
              <wp:posOffset>770416</wp:posOffset>
            </wp:positionH>
            <wp:positionV relativeFrom="paragraph">
              <wp:posOffset>211310</wp:posOffset>
            </wp:positionV>
            <wp:extent cx="2224405" cy="1817370"/>
            <wp:effectExtent l="0" t="0" r="4445" b="0"/>
            <wp:wrapTight wrapText="bothSides">
              <wp:wrapPolygon edited="0">
                <wp:start x="0" y="0"/>
                <wp:lineTo x="0" y="21283"/>
                <wp:lineTo x="21458" y="21283"/>
                <wp:lineTo x="2145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9015" t="18977" r="11822" b="14404"/>
                    <a:stretch/>
                  </pic:blipFill>
                  <pic:spPr bwMode="auto">
                    <a:xfrm>
                      <a:off x="0" y="0"/>
                      <a:ext cx="2224405" cy="1817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10D03E" w14:textId="4FA3C9B8" w:rsidR="00606D59" w:rsidRDefault="00606D59" w:rsidP="00606D59">
      <w:pPr>
        <w:spacing w:before="100" w:beforeAutospacing="1" w:after="120" w:line="360" w:lineRule="auto"/>
        <w:ind w:firstLine="709"/>
        <w:jc w:val="both"/>
        <w:rPr>
          <w:rFonts w:ascii="Arial" w:hAnsi="Arial" w:cs="Arial"/>
          <w:color w:val="202124"/>
          <w:sz w:val="24"/>
          <w:szCs w:val="24"/>
          <w:shd w:val="clear" w:color="auto" w:fill="FFFFFF"/>
        </w:rPr>
      </w:pPr>
    </w:p>
    <w:p w14:paraId="132234EC" w14:textId="22550506" w:rsidR="00606D59" w:rsidRDefault="00606D59" w:rsidP="00606D59">
      <w:pPr>
        <w:spacing w:before="100" w:beforeAutospacing="1" w:after="120" w:line="360" w:lineRule="auto"/>
        <w:ind w:firstLine="709"/>
        <w:jc w:val="both"/>
        <w:rPr>
          <w:rFonts w:ascii="Arial" w:hAnsi="Arial" w:cs="Arial"/>
          <w:color w:val="202124"/>
          <w:sz w:val="24"/>
          <w:szCs w:val="24"/>
          <w:shd w:val="clear" w:color="auto" w:fill="FFFFFF"/>
        </w:rPr>
      </w:pPr>
    </w:p>
    <w:p w14:paraId="0DBE8671" w14:textId="77777777" w:rsidR="00606D59" w:rsidRDefault="00606D59" w:rsidP="00606D59">
      <w:pPr>
        <w:spacing w:before="100" w:beforeAutospacing="1" w:after="120" w:line="360" w:lineRule="auto"/>
        <w:ind w:firstLine="709"/>
        <w:jc w:val="both"/>
        <w:rPr>
          <w:rFonts w:ascii="Arial" w:hAnsi="Arial" w:cs="Arial"/>
          <w:color w:val="202124"/>
          <w:sz w:val="24"/>
          <w:szCs w:val="24"/>
          <w:shd w:val="clear" w:color="auto" w:fill="FFFFFF"/>
        </w:rPr>
      </w:pPr>
    </w:p>
    <w:p w14:paraId="471A4C5D" w14:textId="77777777" w:rsidR="00606D59" w:rsidRDefault="00606D59" w:rsidP="00606D59">
      <w:pPr>
        <w:spacing w:before="100" w:beforeAutospacing="1" w:after="120" w:line="360" w:lineRule="auto"/>
        <w:ind w:firstLine="709"/>
        <w:jc w:val="both"/>
        <w:rPr>
          <w:rFonts w:ascii="Arial" w:hAnsi="Arial" w:cs="Arial"/>
          <w:color w:val="202124"/>
          <w:sz w:val="24"/>
          <w:szCs w:val="24"/>
          <w:shd w:val="clear" w:color="auto" w:fill="FFFFFF"/>
        </w:rPr>
      </w:pPr>
    </w:p>
    <w:p w14:paraId="2DB080AB" w14:textId="55762703" w:rsidR="00AE7C80" w:rsidRPr="00AE7C80" w:rsidRDefault="00AE7C80" w:rsidP="00AE7C80">
      <w:pPr>
        <w:spacing w:before="100" w:beforeAutospacing="1" w:after="120" w:line="360" w:lineRule="auto"/>
        <w:jc w:val="both"/>
        <w:rPr>
          <w:rFonts w:ascii="Arial" w:eastAsia="Times New Roman" w:hAnsi="Arial" w:cs="Arial"/>
          <w:sz w:val="20"/>
          <w:szCs w:val="20"/>
          <w:lang w:val="pt-BR" w:eastAsia="pt-BR"/>
        </w:rPr>
      </w:pPr>
      <w:r w:rsidRPr="00AE7C80">
        <w:rPr>
          <w:rFonts w:ascii="Arial" w:eastAsia="Times New Roman" w:hAnsi="Arial" w:cs="Arial"/>
          <w:b/>
          <w:sz w:val="24"/>
          <w:szCs w:val="20"/>
          <w:lang w:val="pt-BR" w:eastAsia="pt-BR"/>
        </w:rPr>
        <w:t xml:space="preserve">Fonte: </w:t>
      </w:r>
      <w:r w:rsidRPr="00AE7C80">
        <w:rPr>
          <w:rFonts w:ascii="Arial" w:eastAsia="Times New Roman" w:hAnsi="Arial" w:cs="Arial"/>
          <w:sz w:val="20"/>
          <w:szCs w:val="20"/>
          <w:lang w:val="pt-BR" w:eastAsia="pt-BR"/>
        </w:rPr>
        <w:t>Arduino.cc</w:t>
      </w:r>
    </w:p>
    <w:p w14:paraId="32AE6F01" w14:textId="7F4FAFD4" w:rsidR="00606D59" w:rsidRPr="00CE5A78" w:rsidRDefault="00606D59" w:rsidP="00606D59">
      <w:pPr>
        <w:spacing w:before="100" w:beforeAutospacing="1" w:after="120" w:line="360" w:lineRule="auto"/>
        <w:ind w:firstLine="709"/>
        <w:jc w:val="both"/>
        <w:rPr>
          <w:rFonts w:ascii="Arial" w:hAnsi="Arial" w:cs="Arial"/>
          <w:color w:val="202124"/>
          <w:sz w:val="24"/>
          <w:szCs w:val="24"/>
          <w:shd w:val="clear" w:color="auto" w:fill="FFFFFF"/>
        </w:rPr>
      </w:pPr>
      <w:r w:rsidRPr="00CE5A78">
        <w:rPr>
          <w:rFonts w:ascii="Arial" w:hAnsi="Arial" w:cs="Arial"/>
          <w:color w:val="202124"/>
          <w:sz w:val="24"/>
          <w:szCs w:val="24"/>
          <w:shd w:val="clear" w:color="auto" w:fill="FFFFFF"/>
        </w:rPr>
        <w:t>O servomotor é um motor na qual podemos controlar sua posição angular através de um sinal PWM. Dessa forma, um servomotor </w:t>
      </w:r>
      <w:r w:rsidRPr="00CE5A78">
        <w:rPr>
          <w:rFonts w:ascii="Arial" w:hAnsi="Arial" w:cs="Arial"/>
          <w:bCs/>
          <w:color w:val="202124"/>
          <w:sz w:val="24"/>
          <w:szCs w:val="24"/>
          <w:shd w:val="clear" w:color="auto" w:fill="FFFFFF"/>
        </w:rPr>
        <w:t>é um atuador eletromecânico utilizado para posicionar e manter um objeto em uma determinada posição com esse servo motor vai ser usado no projeto para abrir e fechar o portão</w:t>
      </w:r>
    </w:p>
    <w:p w14:paraId="7C606FBF" w14:textId="5ADC6533" w:rsidR="00606D59" w:rsidRDefault="00606D59" w:rsidP="00606D59">
      <w:pPr>
        <w:rPr>
          <w:rFonts w:ascii="Arial" w:eastAsia="Times New Roman" w:hAnsi="Arial" w:cs="Arial"/>
          <w:b/>
          <w:sz w:val="24"/>
          <w:szCs w:val="24"/>
          <w:lang w:val="pt-BR" w:eastAsia="pt-BR"/>
        </w:rPr>
      </w:pPr>
    </w:p>
    <w:p w14:paraId="3A72300F" w14:textId="22929719" w:rsidR="00A53431" w:rsidRPr="006B747B" w:rsidRDefault="00A53431" w:rsidP="003C6391">
      <w:pPr>
        <w:rPr>
          <w:rFonts w:ascii="Arial" w:eastAsia="Times New Roman" w:hAnsi="Arial" w:cs="Arial"/>
          <w:b/>
          <w:sz w:val="28"/>
          <w:szCs w:val="24"/>
          <w:lang w:val="pt-BR" w:eastAsia="pt-BR"/>
        </w:rPr>
      </w:pPr>
      <w:r w:rsidRPr="006B747B">
        <w:rPr>
          <w:rFonts w:ascii="Arial" w:eastAsia="Times New Roman" w:hAnsi="Arial" w:cs="Arial"/>
          <w:b/>
          <w:sz w:val="28"/>
          <w:szCs w:val="24"/>
          <w:lang w:val="pt-BR" w:eastAsia="pt-BR"/>
        </w:rPr>
        <w:t>Se</w:t>
      </w:r>
      <w:r w:rsidR="00932C25" w:rsidRPr="006B747B">
        <w:rPr>
          <w:rFonts w:ascii="Arial" w:eastAsia="Times New Roman" w:hAnsi="Arial" w:cs="Arial"/>
          <w:b/>
          <w:sz w:val="28"/>
          <w:szCs w:val="24"/>
          <w:lang w:val="pt-BR" w:eastAsia="pt-BR"/>
        </w:rPr>
        <w:t>n</w:t>
      </w:r>
      <w:r w:rsidRPr="006B747B">
        <w:rPr>
          <w:rFonts w:ascii="Arial" w:eastAsia="Times New Roman" w:hAnsi="Arial" w:cs="Arial"/>
          <w:b/>
          <w:sz w:val="28"/>
          <w:szCs w:val="24"/>
          <w:lang w:val="pt-BR" w:eastAsia="pt-BR"/>
        </w:rPr>
        <w:t xml:space="preserve">sor </w:t>
      </w:r>
      <w:proofErr w:type="spellStart"/>
      <w:r w:rsidRPr="006B747B">
        <w:rPr>
          <w:rFonts w:ascii="Arial" w:eastAsia="Times New Roman" w:hAnsi="Arial" w:cs="Arial"/>
          <w:b/>
          <w:sz w:val="28"/>
          <w:szCs w:val="24"/>
          <w:lang w:val="pt-BR" w:eastAsia="pt-BR"/>
        </w:rPr>
        <w:t>RF</w:t>
      </w:r>
      <w:r w:rsidR="00765B49">
        <w:rPr>
          <w:rFonts w:ascii="Arial" w:eastAsia="Times New Roman" w:hAnsi="Arial" w:cs="Arial"/>
          <w:b/>
          <w:sz w:val="28"/>
          <w:szCs w:val="24"/>
          <w:lang w:val="pt-BR" w:eastAsia="pt-BR"/>
        </w:rPr>
        <w:t>i</w:t>
      </w:r>
      <w:r w:rsidRPr="006B747B">
        <w:rPr>
          <w:rFonts w:ascii="Arial" w:eastAsia="Times New Roman" w:hAnsi="Arial" w:cs="Arial"/>
          <w:b/>
          <w:sz w:val="28"/>
          <w:szCs w:val="24"/>
          <w:lang w:val="pt-BR" w:eastAsia="pt-BR"/>
        </w:rPr>
        <w:t>D</w:t>
      </w:r>
      <w:proofErr w:type="spellEnd"/>
    </w:p>
    <w:p w14:paraId="49AA7342" w14:textId="5F1AD27E" w:rsidR="00A53431" w:rsidRPr="00CE5A78" w:rsidRDefault="00E208B5" w:rsidP="00CE5A78">
      <w:pPr>
        <w:spacing w:before="100" w:beforeAutospacing="1" w:after="120" w:line="360" w:lineRule="auto"/>
        <w:ind w:firstLine="709"/>
        <w:jc w:val="both"/>
        <w:rPr>
          <w:rFonts w:ascii="Arial" w:eastAsia="Times New Roman" w:hAnsi="Arial" w:cs="Arial"/>
          <w:b/>
          <w:sz w:val="24"/>
          <w:szCs w:val="24"/>
          <w:lang w:val="pt-BR" w:eastAsia="pt-BR"/>
        </w:rPr>
      </w:pPr>
      <w:r w:rsidRPr="00CE5A78">
        <w:rPr>
          <w:rFonts w:ascii="Arial" w:eastAsia="Times New Roman" w:hAnsi="Arial" w:cs="Arial"/>
          <w:b/>
          <w:noProof/>
          <w:sz w:val="24"/>
          <w:szCs w:val="24"/>
          <w:lang w:val="pt-BR" w:eastAsia="pt-BR"/>
        </w:rPr>
        <w:drawing>
          <wp:anchor distT="0" distB="0" distL="114300" distR="114300" simplePos="0" relativeHeight="251661312" behindDoc="1" locked="0" layoutInCell="1" allowOverlap="1" wp14:anchorId="585298C5" wp14:editId="00343AE1">
            <wp:simplePos x="0" y="0"/>
            <wp:positionH relativeFrom="margin">
              <wp:posOffset>768350</wp:posOffset>
            </wp:positionH>
            <wp:positionV relativeFrom="paragraph">
              <wp:posOffset>322580</wp:posOffset>
            </wp:positionV>
            <wp:extent cx="2334260" cy="1701800"/>
            <wp:effectExtent l="0" t="0" r="8890" b="0"/>
            <wp:wrapThrough wrapText="bothSides">
              <wp:wrapPolygon edited="0">
                <wp:start x="0" y="0"/>
                <wp:lineTo x="0" y="21278"/>
                <wp:lineTo x="21506" y="21278"/>
                <wp:lineTo x="2150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4260" cy="1701800"/>
                    </a:xfrm>
                    <a:prstGeom prst="rect">
                      <a:avLst/>
                    </a:prstGeom>
                  </pic:spPr>
                </pic:pic>
              </a:graphicData>
            </a:graphic>
            <wp14:sizeRelH relativeFrom="margin">
              <wp14:pctWidth>0</wp14:pctWidth>
            </wp14:sizeRelH>
            <wp14:sizeRelV relativeFrom="margin">
              <wp14:pctHeight>0</wp14:pctHeight>
            </wp14:sizeRelV>
          </wp:anchor>
        </w:drawing>
      </w:r>
    </w:p>
    <w:p w14:paraId="2B149394" w14:textId="6070B69F" w:rsidR="00A53431" w:rsidRPr="00CE5A78" w:rsidRDefault="00A53431" w:rsidP="00CE5A78">
      <w:pPr>
        <w:spacing w:before="100" w:beforeAutospacing="1" w:after="120" w:line="360" w:lineRule="auto"/>
        <w:ind w:firstLine="709"/>
        <w:jc w:val="both"/>
        <w:rPr>
          <w:rFonts w:ascii="Arial" w:eastAsia="Times New Roman" w:hAnsi="Arial" w:cs="Arial"/>
          <w:b/>
          <w:sz w:val="24"/>
          <w:szCs w:val="24"/>
          <w:lang w:val="pt-BR" w:eastAsia="pt-BR"/>
        </w:rPr>
      </w:pPr>
    </w:p>
    <w:p w14:paraId="4F6E5E1F" w14:textId="086E5D8D" w:rsidR="00781E86" w:rsidRPr="00CE5A78" w:rsidRDefault="00781E86" w:rsidP="00CE5A78">
      <w:pPr>
        <w:spacing w:before="100" w:beforeAutospacing="1" w:after="120" w:line="360" w:lineRule="auto"/>
        <w:ind w:firstLine="709"/>
        <w:jc w:val="both"/>
        <w:rPr>
          <w:rFonts w:ascii="Arial" w:eastAsia="Times New Roman" w:hAnsi="Arial" w:cs="Arial"/>
          <w:b/>
          <w:sz w:val="24"/>
          <w:szCs w:val="24"/>
          <w:lang w:val="pt-BR" w:eastAsia="pt-BR"/>
        </w:rPr>
      </w:pPr>
    </w:p>
    <w:p w14:paraId="581D9E6E" w14:textId="32FE96F3" w:rsidR="00781E86" w:rsidRPr="00CE5A78" w:rsidRDefault="00781E86" w:rsidP="00CE5A78">
      <w:pPr>
        <w:spacing w:before="100" w:beforeAutospacing="1" w:after="120" w:line="360" w:lineRule="auto"/>
        <w:ind w:firstLine="709"/>
        <w:jc w:val="both"/>
        <w:rPr>
          <w:rFonts w:ascii="Arial" w:eastAsia="Times New Roman" w:hAnsi="Arial" w:cs="Arial"/>
          <w:b/>
          <w:sz w:val="24"/>
          <w:szCs w:val="24"/>
          <w:lang w:val="pt-BR" w:eastAsia="pt-BR"/>
        </w:rPr>
      </w:pPr>
    </w:p>
    <w:p w14:paraId="33885EEF" w14:textId="77777777" w:rsidR="006B747B" w:rsidRDefault="006B747B" w:rsidP="006B747B">
      <w:pPr>
        <w:spacing w:before="100" w:beforeAutospacing="1" w:after="120" w:line="360" w:lineRule="auto"/>
        <w:jc w:val="both"/>
        <w:rPr>
          <w:rFonts w:ascii="Arial" w:eastAsia="Times New Roman" w:hAnsi="Arial" w:cs="Arial"/>
          <w:b/>
          <w:sz w:val="24"/>
          <w:szCs w:val="20"/>
          <w:lang w:val="pt-BR" w:eastAsia="pt-BR"/>
        </w:rPr>
      </w:pPr>
    </w:p>
    <w:p w14:paraId="1BF0A177" w14:textId="796F07BA" w:rsidR="006B747B" w:rsidRPr="00AE7C80" w:rsidRDefault="006B747B" w:rsidP="006B747B">
      <w:pPr>
        <w:spacing w:before="100" w:beforeAutospacing="1" w:after="120" w:line="360" w:lineRule="auto"/>
        <w:jc w:val="both"/>
        <w:rPr>
          <w:rFonts w:ascii="Arial" w:eastAsia="Times New Roman" w:hAnsi="Arial" w:cs="Arial"/>
          <w:sz w:val="20"/>
          <w:szCs w:val="20"/>
          <w:lang w:val="pt-BR" w:eastAsia="pt-BR"/>
        </w:rPr>
      </w:pPr>
      <w:r w:rsidRPr="00AE7C80">
        <w:rPr>
          <w:rFonts w:ascii="Arial" w:eastAsia="Times New Roman" w:hAnsi="Arial" w:cs="Arial"/>
          <w:b/>
          <w:sz w:val="24"/>
          <w:szCs w:val="20"/>
          <w:lang w:val="pt-BR" w:eastAsia="pt-BR"/>
        </w:rPr>
        <w:t xml:space="preserve">Fonte: </w:t>
      </w:r>
      <w:r w:rsidRPr="00AE7C80">
        <w:rPr>
          <w:rFonts w:ascii="Arial" w:eastAsia="Times New Roman" w:hAnsi="Arial" w:cs="Arial"/>
          <w:sz w:val="20"/>
          <w:szCs w:val="20"/>
          <w:lang w:val="pt-BR" w:eastAsia="pt-BR"/>
        </w:rPr>
        <w:t>Arduino.cc</w:t>
      </w:r>
    </w:p>
    <w:p w14:paraId="41EA9005" w14:textId="77777777" w:rsidR="00781E86" w:rsidRPr="00CE5A78" w:rsidRDefault="00781E86" w:rsidP="00CE5A78">
      <w:pPr>
        <w:spacing w:before="100" w:beforeAutospacing="1" w:after="120" w:line="360" w:lineRule="auto"/>
        <w:ind w:firstLine="709"/>
        <w:jc w:val="both"/>
        <w:rPr>
          <w:rFonts w:ascii="Arial" w:eastAsia="Times New Roman" w:hAnsi="Arial" w:cs="Arial"/>
          <w:b/>
          <w:sz w:val="24"/>
          <w:szCs w:val="24"/>
          <w:lang w:val="pt-BR" w:eastAsia="pt-BR"/>
        </w:rPr>
      </w:pPr>
    </w:p>
    <w:p w14:paraId="4F997679" w14:textId="77777777" w:rsidR="0088432E" w:rsidRPr="002E0F38" w:rsidRDefault="0088432E" w:rsidP="00CE5A78">
      <w:pPr>
        <w:spacing w:before="100" w:beforeAutospacing="1" w:after="120" w:line="360" w:lineRule="auto"/>
        <w:ind w:firstLine="709"/>
        <w:jc w:val="both"/>
        <w:rPr>
          <w:rFonts w:ascii="Arial" w:eastAsia="Times New Roman" w:hAnsi="Arial" w:cs="Arial"/>
          <w:sz w:val="24"/>
          <w:szCs w:val="24"/>
          <w:lang w:val="pt-BR" w:eastAsia="pt-BR"/>
        </w:rPr>
      </w:pPr>
      <w:r w:rsidRPr="002E0F38">
        <w:rPr>
          <w:rFonts w:ascii="Arial" w:hAnsi="Arial" w:cs="Arial"/>
          <w:color w:val="202124"/>
          <w:sz w:val="24"/>
          <w:szCs w:val="24"/>
          <w:shd w:val="clear" w:color="auto" w:fill="FFFFFF"/>
        </w:rPr>
        <w:t xml:space="preserve">O </w:t>
      </w:r>
      <w:r w:rsidRPr="002E0F38">
        <w:rPr>
          <w:rFonts w:ascii="Arial" w:hAnsi="Arial" w:cs="Arial"/>
          <w:bCs/>
          <w:color w:val="202124"/>
          <w:sz w:val="24"/>
          <w:szCs w:val="24"/>
          <w:shd w:val="clear" w:color="auto" w:fill="FFFFFF"/>
        </w:rPr>
        <w:t>leitor</w:t>
      </w:r>
      <w:r w:rsidRPr="002E0F38">
        <w:rPr>
          <w:rFonts w:ascii="Arial" w:hAnsi="Arial" w:cs="Arial"/>
          <w:color w:val="202124"/>
          <w:sz w:val="24"/>
          <w:szCs w:val="24"/>
          <w:shd w:val="clear" w:color="auto" w:fill="FFFFFF"/>
        </w:rPr>
        <w:t> de </w:t>
      </w:r>
      <w:r w:rsidRPr="002E0F38">
        <w:rPr>
          <w:rFonts w:ascii="Arial" w:hAnsi="Arial" w:cs="Arial"/>
          <w:bCs/>
          <w:color w:val="202124"/>
          <w:sz w:val="24"/>
          <w:szCs w:val="24"/>
          <w:shd w:val="clear" w:color="auto" w:fill="FFFFFF"/>
        </w:rPr>
        <w:t>RFID</w:t>
      </w:r>
      <w:r w:rsidRPr="002E0F38">
        <w:rPr>
          <w:rFonts w:ascii="Arial" w:hAnsi="Arial" w:cs="Arial"/>
          <w:color w:val="202124"/>
          <w:sz w:val="24"/>
          <w:szCs w:val="24"/>
          <w:shd w:val="clear" w:color="auto" w:fill="FFFFFF"/>
        </w:rPr>
        <w:t xml:space="preserve"> é um dispositivo usado para coletar informações de uma etiqueta </w:t>
      </w:r>
      <w:r w:rsidRPr="002E0F38">
        <w:rPr>
          <w:rFonts w:ascii="Arial" w:hAnsi="Arial" w:cs="Arial"/>
          <w:bCs/>
          <w:color w:val="202124"/>
          <w:sz w:val="24"/>
          <w:szCs w:val="24"/>
          <w:shd w:val="clear" w:color="auto" w:fill="FFFFFF"/>
        </w:rPr>
        <w:t>RFID</w:t>
      </w:r>
      <w:r w:rsidRPr="002E0F38">
        <w:rPr>
          <w:rFonts w:ascii="Arial" w:hAnsi="Arial" w:cs="Arial"/>
          <w:color w:val="202124"/>
          <w:sz w:val="24"/>
          <w:szCs w:val="24"/>
          <w:shd w:val="clear" w:color="auto" w:fill="FFFFFF"/>
        </w:rPr>
        <w:t>, que é usada para rastrear ativos. As ondas de rádio são usadas para transferir dados da etiqueta para um </w:t>
      </w:r>
      <w:r w:rsidRPr="002E0F38">
        <w:rPr>
          <w:rFonts w:ascii="Arial" w:hAnsi="Arial" w:cs="Arial"/>
          <w:bCs/>
          <w:color w:val="202124"/>
          <w:sz w:val="24"/>
          <w:szCs w:val="24"/>
          <w:shd w:val="clear" w:color="auto" w:fill="FFFFFF"/>
        </w:rPr>
        <w:t>leitor</w:t>
      </w:r>
      <w:r w:rsidRPr="002E0F38">
        <w:rPr>
          <w:rFonts w:ascii="Arial" w:hAnsi="Arial" w:cs="Arial"/>
          <w:color w:val="202124"/>
          <w:sz w:val="24"/>
          <w:szCs w:val="24"/>
          <w:shd w:val="clear" w:color="auto" w:fill="FFFFFF"/>
        </w:rPr>
        <w:t>.Usaremos esse leitor para gerenciar o sistema da tela.</w:t>
      </w:r>
    </w:p>
    <w:p w14:paraId="011C3A3E" w14:textId="2A190A9B" w:rsidR="006B747B" w:rsidRPr="006B747B" w:rsidRDefault="006B747B" w:rsidP="006B747B">
      <w:pPr>
        <w:spacing w:before="100" w:beforeAutospacing="1" w:after="120" w:line="360" w:lineRule="auto"/>
        <w:jc w:val="both"/>
        <w:rPr>
          <w:rFonts w:ascii="Arial" w:eastAsia="Times New Roman" w:hAnsi="Arial" w:cs="Arial"/>
          <w:b/>
          <w:sz w:val="28"/>
          <w:szCs w:val="24"/>
          <w:lang w:val="pt-BR" w:eastAsia="pt-BR"/>
        </w:rPr>
      </w:pPr>
      <w:r w:rsidRPr="006B747B">
        <w:rPr>
          <w:rFonts w:ascii="Arial" w:eastAsia="Times New Roman" w:hAnsi="Arial" w:cs="Arial"/>
          <w:b/>
          <w:sz w:val="28"/>
          <w:szCs w:val="24"/>
          <w:lang w:val="pt-BR" w:eastAsia="pt-BR"/>
        </w:rPr>
        <w:lastRenderedPageBreak/>
        <w:t>M</w:t>
      </w:r>
      <w:r w:rsidR="00010C36">
        <w:rPr>
          <w:rFonts w:ascii="Arial" w:eastAsia="Times New Roman" w:hAnsi="Arial" w:cs="Arial"/>
          <w:b/>
          <w:sz w:val="28"/>
          <w:szCs w:val="24"/>
          <w:lang w:val="pt-BR" w:eastAsia="pt-BR"/>
        </w:rPr>
        <w:t>ó</w:t>
      </w:r>
      <w:r w:rsidRPr="006B747B">
        <w:rPr>
          <w:rFonts w:ascii="Arial" w:eastAsia="Times New Roman" w:hAnsi="Arial" w:cs="Arial"/>
          <w:b/>
          <w:sz w:val="28"/>
          <w:szCs w:val="24"/>
          <w:lang w:val="pt-BR" w:eastAsia="pt-BR"/>
        </w:rPr>
        <w:t xml:space="preserve">dulo </w:t>
      </w:r>
      <w:r w:rsidR="00010C36">
        <w:rPr>
          <w:rFonts w:ascii="Arial" w:eastAsia="Times New Roman" w:hAnsi="Arial" w:cs="Arial"/>
          <w:b/>
          <w:sz w:val="28"/>
          <w:szCs w:val="24"/>
          <w:lang w:val="pt-BR" w:eastAsia="pt-BR"/>
        </w:rPr>
        <w:t>R</w:t>
      </w:r>
      <w:r w:rsidRPr="006B747B">
        <w:rPr>
          <w:rFonts w:ascii="Arial" w:eastAsia="Times New Roman" w:hAnsi="Arial" w:cs="Arial"/>
          <w:b/>
          <w:sz w:val="28"/>
          <w:szCs w:val="24"/>
          <w:lang w:val="pt-BR" w:eastAsia="pt-BR"/>
        </w:rPr>
        <w:t>el</w:t>
      </w:r>
      <w:r w:rsidR="00010C36">
        <w:rPr>
          <w:rFonts w:ascii="Arial" w:eastAsia="Times New Roman" w:hAnsi="Arial" w:cs="Arial"/>
          <w:b/>
          <w:sz w:val="28"/>
          <w:szCs w:val="24"/>
          <w:lang w:val="pt-BR" w:eastAsia="pt-BR"/>
        </w:rPr>
        <w:t>é</w:t>
      </w:r>
    </w:p>
    <w:p w14:paraId="5A06D6EA" w14:textId="37597DE7" w:rsidR="006B747B" w:rsidRDefault="006B747B" w:rsidP="00CE5A78">
      <w:pPr>
        <w:spacing w:before="100" w:beforeAutospacing="1" w:after="120" w:line="360" w:lineRule="auto"/>
        <w:ind w:firstLine="709"/>
        <w:jc w:val="both"/>
        <w:rPr>
          <w:rFonts w:ascii="Arial" w:eastAsia="Times New Roman" w:hAnsi="Arial" w:cs="Arial"/>
          <w:b/>
          <w:sz w:val="24"/>
          <w:szCs w:val="24"/>
          <w:lang w:val="pt-BR" w:eastAsia="pt-BR"/>
        </w:rPr>
      </w:pPr>
      <w:r w:rsidRPr="00CE5A78">
        <w:rPr>
          <w:rFonts w:ascii="Arial" w:eastAsia="Times New Roman" w:hAnsi="Arial" w:cs="Arial"/>
          <w:b/>
          <w:noProof/>
          <w:sz w:val="24"/>
          <w:szCs w:val="24"/>
          <w:lang w:val="pt-BR" w:eastAsia="pt-BR"/>
        </w:rPr>
        <w:drawing>
          <wp:anchor distT="0" distB="0" distL="114300" distR="114300" simplePos="0" relativeHeight="251664384" behindDoc="1" locked="0" layoutInCell="1" allowOverlap="1" wp14:anchorId="7F3FD690" wp14:editId="400E618F">
            <wp:simplePos x="0" y="0"/>
            <wp:positionH relativeFrom="margin">
              <wp:posOffset>758024</wp:posOffset>
            </wp:positionH>
            <wp:positionV relativeFrom="paragraph">
              <wp:posOffset>339725</wp:posOffset>
            </wp:positionV>
            <wp:extent cx="2047240" cy="2047240"/>
            <wp:effectExtent l="0" t="0" r="0" b="0"/>
            <wp:wrapThrough wrapText="bothSides">
              <wp:wrapPolygon edited="0">
                <wp:start x="0" y="0"/>
                <wp:lineTo x="0" y="21305"/>
                <wp:lineTo x="21305" y="21305"/>
                <wp:lineTo x="21305"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bd484baf.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047240" cy="2047240"/>
                    </a:xfrm>
                    <a:prstGeom prst="rect">
                      <a:avLst/>
                    </a:prstGeom>
                  </pic:spPr>
                </pic:pic>
              </a:graphicData>
            </a:graphic>
            <wp14:sizeRelH relativeFrom="margin">
              <wp14:pctWidth>0</wp14:pctWidth>
            </wp14:sizeRelH>
            <wp14:sizeRelV relativeFrom="margin">
              <wp14:pctHeight>0</wp14:pctHeight>
            </wp14:sizeRelV>
          </wp:anchor>
        </w:drawing>
      </w:r>
    </w:p>
    <w:p w14:paraId="008D3D67" w14:textId="77777777" w:rsidR="006B747B" w:rsidRDefault="006B747B" w:rsidP="00CE5A78">
      <w:pPr>
        <w:spacing w:before="100" w:beforeAutospacing="1" w:after="120" w:line="360" w:lineRule="auto"/>
        <w:ind w:firstLine="709"/>
        <w:jc w:val="both"/>
        <w:rPr>
          <w:rFonts w:ascii="Arial" w:eastAsia="Times New Roman" w:hAnsi="Arial" w:cs="Arial"/>
          <w:b/>
          <w:sz w:val="24"/>
          <w:szCs w:val="24"/>
          <w:lang w:val="pt-BR" w:eastAsia="pt-BR"/>
        </w:rPr>
      </w:pPr>
    </w:p>
    <w:p w14:paraId="60074657" w14:textId="77777777" w:rsidR="006B747B" w:rsidRDefault="006B747B" w:rsidP="00CE5A78">
      <w:pPr>
        <w:spacing w:before="100" w:beforeAutospacing="1" w:after="120" w:line="360" w:lineRule="auto"/>
        <w:ind w:firstLine="709"/>
        <w:jc w:val="both"/>
        <w:rPr>
          <w:rFonts w:ascii="Arial" w:eastAsia="Times New Roman" w:hAnsi="Arial" w:cs="Arial"/>
          <w:b/>
          <w:noProof/>
          <w:sz w:val="24"/>
          <w:szCs w:val="24"/>
          <w:lang w:val="pt-BR" w:eastAsia="pt-BR"/>
        </w:rPr>
      </w:pPr>
    </w:p>
    <w:p w14:paraId="491FB9A6" w14:textId="77777777" w:rsidR="006B747B" w:rsidRDefault="006B747B" w:rsidP="00CE5A78">
      <w:pPr>
        <w:spacing w:before="100" w:beforeAutospacing="1" w:after="120" w:line="360" w:lineRule="auto"/>
        <w:ind w:firstLine="709"/>
        <w:jc w:val="both"/>
        <w:rPr>
          <w:rFonts w:ascii="Arial" w:eastAsia="Times New Roman" w:hAnsi="Arial" w:cs="Arial"/>
          <w:b/>
          <w:sz w:val="24"/>
          <w:szCs w:val="24"/>
          <w:lang w:val="pt-BR" w:eastAsia="pt-BR"/>
        </w:rPr>
      </w:pPr>
    </w:p>
    <w:p w14:paraId="6B9E6A1B" w14:textId="77777777" w:rsidR="006B747B" w:rsidRDefault="006B747B" w:rsidP="00CE5A78">
      <w:pPr>
        <w:spacing w:before="100" w:beforeAutospacing="1" w:after="120" w:line="360" w:lineRule="auto"/>
        <w:ind w:firstLine="709"/>
        <w:jc w:val="both"/>
        <w:rPr>
          <w:rFonts w:ascii="Arial" w:eastAsia="Times New Roman" w:hAnsi="Arial" w:cs="Arial"/>
          <w:b/>
          <w:sz w:val="24"/>
          <w:szCs w:val="24"/>
          <w:lang w:val="pt-BR" w:eastAsia="pt-BR"/>
        </w:rPr>
      </w:pPr>
    </w:p>
    <w:p w14:paraId="19A0EB53" w14:textId="77777777" w:rsidR="006B747B" w:rsidRDefault="006B747B" w:rsidP="006B747B">
      <w:pPr>
        <w:spacing w:before="100" w:beforeAutospacing="1" w:after="120" w:line="360" w:lineRule="auto"/>
        <w:jc w:val="both"/>
        <w:rPr>
          <w:rFonts w:ascii="Arial" w:eastAsia="Times New Roman" w:hAnsi="Arial" w:cs="Arial"/>
          <w:b/>
          <w:sz w:val="24"/>
          <w:szCs w:val="20"/>
          <w:lang w:val="pt-BR" w:eastAsia="pt-BR"/>
        </w:rPr>
      </w:pPr>
    </w:p>
    <w:p w14:paraId="11AED41D" w14:textId="7B0C157A" w:rsidR="006B747B" w:rsidRPr="00AE7C80" w:rsidRDefault="006B747B" w:rsidP="006B747B">
      <w:pPr>
        <w:spacing w:before="100" w:beforeAutospacing="1" w:after="120" w:line="360" w:lineRule="auto"/>
        <w:jc w:val="both"/>
        <w:rPr>
          <w:rFonts w:ascii="Arial" w:eastAsia="Times New Roman" w:hAnsi="Arial" w:cs="Arial"/>
          <w:sz w:val="20"/>
          <w:szCs w:val="20"/>
          <w:lang w:val="pt-BR" w:eastAsia="pt-BR"/>
        </w:rPr>
      </w:pPr>
      <w:r w:rsidRPr="00AE7C80">
        <w:rPr>
          <w:rFonts w:ascii="Arial" w:eastAsia="Times New Roman" w:hAnsi="Arial" w:cs="Arial"/>
          <w:b/>
          <w:sz w:val="24"/>
          <w:szCs w:val="20"/>
          <w:lang w:val="pt-BR" w:eastAsia="pt-BR"/>
        </w:rPr>
        <w:t xml:space="preserve">Fonte: </w:t>
      </w:r>
      <w:r w:rsidRPr="00AE7C80">
        <w:rPr>
          <w:rFonts w:ascii="Arial" w:eastAsia="Times New Roman" w:hAnsi="Arial" w:cs="Arial"/>
          <w:sz w:val="20"/>
          <w:szCs w:val="20"/>
          <w:lang w:val="pt-BR" w:eastAsia="pt-BR"/>
        </w:rPr>
        <w:t>Arduino.cc</w:t>
      </w:r>
    </w:p>
    <w:p w14:paraId="2AAE95BD" w14:textId="77777777" w:rsidR="006B747B" w:rsidRDefault="006B747B" w:rsidP="00CE5A78">
      <w:pPr>
        <w:spacing w:before="100" w:beforeAutospacing="1" w:after="120" w:line="360" w:lineRule="auto"/>
        <w:ind w:firstLine="709"/>
        <w:jc w:val="both"/>
        <w:rPr>
          <w:rFonts w:ascii="Arial" w:eastAsia="Times New Roman" w:hAnsi="Arial" w:cs="Arial"/>
          <w:b/>
          <w:sz w:val="24"/>
          <w:szCs w:val="24"/>
          <w:lang w:val="pt-BR" w:eastAsia="pt-BR"/>
        </w:rPr>
      </w:pPr>
    </w:p>
    <w:p w14:paraId="629DEC0D" w14:textId="712AA254" w:rsidR="008739D5" w:rsidRPr="00CE5A78" w:rsidRDefault="006B747B" w:rsidP="006B747B">
      <w:pPr>
        <w:spacing w:before="100" w:beforeAutospacing="1" w:after="120" w:line="360" w:lineRule="auto"/>
        <w:ind w:hanging="22"/>
        <w:jc w:val="both"/>
        <w:rPr>
          <w:rFonts w:ascii="Arial" w:eastAsia="Times New Roman" w:hAnsi="Arial" w:cs="Arial"/>
          <w:b/>
          <w:sz w:val="24"/>
          <w:szCs w:val="24"/>
          <w:lang w:val="pt-BR" w:eastAsia="pt-BR"/>
        </w:rPr>
      </w:pPr>
      <w:r>
        <w:rPr>
          <w:rFonts w:ascii="Arial" w:hAnsi="Arial" w:cs="Arial"/>
          <w:color w:val="202124"/>
          <w:sz w:val="24"/>
          <w:szCs w:val="24"/>
          <w:shd w:val="clear" w:color="auto" w:fill="FFFFFF"/>
        </w:rPr>
        <w:tab/>
      </w:r>
      <w:r>
        <w:rPr>
          <w:rFonts w:ascii="Arial" w:hAnsi="Arial" w:cs="Arial"/>
          <w:color w:val="202124"/>
          <w:sz w:val="24"/>
          <w:szCs w:val="24"/>
          <w:shd w:val="clear" w:color="auto" w:fill="FFFFFF"/>
        </w:rPr>
        <w:tab/>
      </w:r>
      <w:r w:rsidR="00932C25" w:rsidRPr="00CE5A78">
        <w:rPr>
          <w:rFonts w:ascii="Arial" w:hAnsi="Arial" w:cs="Arial"/>
          <w:color w:val="202124"/>
          <w:sz w:val="24"/>
          <w:szCs w:val="24"/>
          <w:shd w:val="clear" w:color="auto" w:fill="FFFFFF"/>
        </w:rPr>
        <w:t>O Módulo Relé </w:t>
      </w:r>
      <w:r w:rsidR="00932C25" w:rsidRPr="00CE5A78">
        <w:rPr>
          <w:rFonts w:ascii="Arial" w:hAnsi="Arial" w:cs="Arial"/>
          <w:bCs/>
          <w:color w:val="202124"/>
          <w:sz w:val="24"/>
          <w:szCs w:val="24"/>
          <w:shd w:val="clear" w:color="auto" w:fill="FFFFFF"/>
        </w:rPr>
        <w:t>é ideal para acionar uma lâmpada ou outra carga que exija até no máximo 10A contínuos utilizando o Arduino ou qualquer outro microcontrolador</w:t>
      </w:r>
      <w:r w:rsidR="00932C25" w:rsidRPr="00CE5A78">
        <w:rPr>
          <w:rFonts w:ascii="Arial" w:hAnsi="Arial" w:cs="Arial"/>
          <w:color w:val="202124"/>
          <w:sz w:val="24"/>
          <w:szCs w:val="24"/>
          <w:shd w:val="clear" w:color="auto" w:fill="FFFFFF"/>
        </w:rPr>
        <w:t>. </w:t>
      </w:r>
      <w:r w:rsidR="00932C25" w:rsidRPr="00CE5A78">
        <w:rPr>
          <w:rFonts w:ascii="Arial" w:eastAsia="Times New Roman" w:hAnsi="Arial" w:cs="Arial"/>
          <w:b/>
          <w:noProof/>
          <w:sz w:val="24"/>
          <w:szCs w:val="24"/>
          <w:lang w:val="pt-BR" w:eastAsia="pt-BR"/>
        </w:rPr>
        <w:t xml:space="preserve"> </w:t>
      </w:r>
      <w:r w:rsidR="00932C25" w:rsidRPr="00CE5A78">
        <w:rPr>
          <w:rFonts w:ascii="Arial" w:hAnsi="Arial" w:cs="Arial"/>
          <w:color w:val="202124"/>
          <w:sz w:val="24"/>
          <w:szCs w:val="24"/>
          <w:shd w:val="clear" w:color="auto" w:fill="FFFFFF"/>
        </w:rPr>
        <w:t> Ele funciona exatamente como uma chave (interruptor).</w:t>
      </w:r>
      <w:r w:rsidR="00932C25" w:rsidRPr="00CE5A78">
        <w:rPr>
          <w:rFonts w:ascii="Arial" w:eastAsia="Times New Roman" w:hAnsi="Arial" w:cs="Arial"/>
          <w:b/>
          <w:noProof/>
          <w:sz w:val="24"/>
          <w:szCs w:val="24"/>
          <w:lang w:val="pt-BR" w:eastAsia="pt-BR"/>
        </w:rPr>
        <w:t xml:space="preserve"> </w:t>
      </w:r>
    </w:p>
    <w:p w14:paraId="16C24E1E" w14:textId="77777777" w:rsidR="00FC2F43" w:rsidRDefault="00FC2F43" w:rsidP="00CE5A78">
      <w:pPr>
        <w:spacing w:before="100" w:beforeAutospacing="1" w:after="120" w:line="360" w:lineRule="auto"/>
        <w:ind w:firstLine="709"/>
        <w:jc w:val="both"/>
        <w:rPr>
          <w:rFonts w:ascii="Arial" w:eastAsia="Times New Roman" w:hAnsi="Arial" w:cs="Arial"/>
          <w:b/>
          <w:sz w:val="24"/>
          <w:szCs w:val="24"/>
          <w:lang w:val="pt-BR" w:eastAsia="pt-BR"/>
        </w:rPr>
      </w:pPr>
    </w:p>
    <w:p w14:paraId="16253979" w14:textId="361CD96D" w:rsidR="00932C25" w:rsidRDefault="00932C25" w:rsidP="006B747B">
      <w:pPr>
        <w:spacing w:before="100" w:beforeAutospacing="1" w:after="120" w:line="360" w:lineRule="auto"/>
        <w:jc w:val="both"/>
        <w:rPr>
          <w:rFonts w:ascii="Arial" w:eastAsia="Times New Roman" w:hAnsi="Arial" w:cs="Arial"/>
          <w:b/>
          <w:sz w:val="28"/>
          <w:szCs w:val="24"/>
          <w:lang w:val="pt-BR" w:eastAsia="pt-BR"/>
        </w:rPr>
      </w:pPr>
      <w:r w:rsidRPr="006B747B">
        <w:rPr>
          <w:rFonts w:ascii="Arial" w:eastAsia="Times New Roman" w:hAnsi="Arial" w:cs="Arial"/>
          <w:b/>
          <w:sz w:val="28"/>
          <w:szCs w:val="24"/>
          <w:lang w:val="pt-BR" w:eastAsia="pt-BR"/>
        </w:rPr>
        <w:t xml:space="preserve">Maquete </w:t>
      </w:r>
    </w:p>
    <w:p w14:paraId="2D1A87BD" w14:textId="77777777" w:rsidR="00B7476C" w:rsidRPr="00CE5A78" w:rsidRDefault="00B7476C" w:rsidP="00CE5A78">
      <w:pPr>
        <w:spacing w:before="100" w:beforeAutospacing="1" w:after="120" w:line="360" w:lineRule="auto"/>
        <w:ind w:firstLine="709"/>
        <w:jc w:val="both"/>
        <w:rPr>
          <w:rFonts w:ascii="Arial" w:eastAsia="Times New Roman" w:hAnsi="Arial" w:cs="Arial"/>
          <w:b/>
          <w:sz w:val="24"/>
          <w:szCs w:val="24"/>
          <w:lang w:val="pt-BR" w:eastAsia="pt-BR"/>
        </w:rPr>
      </w:pPr>
      <w:r w:rsidRPr="00CE5A78">
        <w:rPr>
          <w:rFonts w:ascii="Arial" w:eastAsia="Times New Roman" w:hAnsi="Arial" w:cs="Arial"/>
          <w:b/>
          <w:noProof/>
          <w:sz w:val="24"/>
          <w:szCs w:val="24"/>
          <w:lang w:val="pt-BR" w:eastAsia="pt-BR"/>
        </w:rPr>
        <w:drawing>
          <wp:inline distT="0" distB="0" distL="0" distR="0" wp14:anchorId="4BE2E814" wp14:editId="09512134">
            <wp:extent cx="3260035" cy="200715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aaaa.png"/>
                    <pic:cNvPicPr/>
                  </pic:nvPicPr>
                  <pic:blipFill rotWithShape="1">
                    <a:blip r:embed="rId16">
                      <a:extLst>
                        <a:ext uri="{28A0092B-C50C-407E-A947-70E740481C1C}">
                          <a14:useLocalDpi xmlns:a14="http://schemas.microsoft.com/office/drawing/2010/main" val="0"/>
                        </a:ext>
                      </a:extLst>
                    </a:blip>
                    <a:srcRect l="5040"/>
                    <a:stretch/>
                  </pic:blipFill>
                  <pic:spPr bwMode="auto">
                    <a:xfrm>
                      <a:off x="0" y="0"/>
                      <a:ext cx="3348320" cy="2061512"/>
                    </a:xfrm>
                    <a:prstGeom prst="rect">
                      <a:avLst/>
                    </a:prstGeom>
                    <a:ln>
                      <a:noFill/>
                    </a:ln>
                    <a:extLst>
                      <a:ext uri="{53640926-AAD7-44D8-BBD7-CCE9431645EC}">
                        <a14:shadowObscured xmlns:a14="http://schemas.microsoft.com/office/drawing/2010/main"/>
                      </a:ext>
                    </a:extLst>
                  </pic:spPr>
                </pic:pic>
              </a:graphicData>
            </a:graphic>
          </wp:inline>
        </w:drawing>
      </w:r>
    </w:p>
    <w:p w14:paraId="6DD61AA6" w14:textId="77777777" w:rsidR="00932C25" w:rsidRPr="00CE5A78" w:rsidRDefault="00B7476C" w:rsidP="00CE5A78">
      <w:pPr>
        <w:spacing w:before="100" w:beforeAutospacing="1" w:after="120" w:line="360" w:lineRule="auto"/>
        <w:ind w:firstLine="709"/>
        <w:jc w:val="both"/>
        <w:rPr>
          <w:rFonts w:ascii="Arial" w:eastAsia="Times New Roman" w:hAnsi="Arial" w:cs="Arial"/>
          <w:sz w:val="24"/>
          <w:szCs w:val="24"/>
          <w:lang w:val="pt-BR" w:eastAsia="pt-BR"/>
        </w:rPr>
      </w:pPr>
      <w:r w:rsidRPr="00CE5A78">
        <w:rPr>
          <w:rFonts w:ascii="Arial" w:eastAsia="Times New Roman" w:hAnsi="Arial" w:cs="Arial"/>
          <w:sz w:val="24"/>
          <w:szCs w:val="24"/>
          <w:lang w:val="pt-BR" w:eastAsia="pt-BR"/>
        </w:rPr>
        <w:t>Usaremos essa maquete para representar uma casa ou empresa do usuário como um exemplo</w:t>
      </w:r>
    </w:p>
    <w:p w14:paraId="49C94CF6" w14:textId="0B184F8F" w:rsidR="00932C25" w:rsidRPr="006B747B" w:rsidRDefault="00932C25" w:rsidP="006B747B">
      <w:pPr>
        <w:spacing w:before="100" w:beforeAutospacing="1" w:after="120" w:line="360" w:lineRule="auto"/>
        <w:jc w:val="both"/>
        <w:rPr>
          <w:rFonts w:ascii="Arial" w:eastAsia="Times New Roman" w:hAnsi="Arial" w:cs="Arial"/>
          <w:b/>
          <w:sz w:val="28"/>
          <w:szCs w:val="24"/>
          <w:lang w:val="pt-BR" w:eastAsia="pt-BR"/>
        </w:rPr>
      </w:pPr>
      <w:r w:rsidRPr="00CE5A78">
        <w:rPr>
          <w:rFonts w:ascii="Arial" w:eastAsia="Times New Roman" w:hAnsi="Arial" w:cs="Arial"/>
          <w:b/>
          <w:noProof/>
          <w:sz w:val="24"/>
          <w:szCs w:val="24"/>
          <w:lang w:val="pt-BR" w:eastAsia="pt-BR"/>
        </w:rPr>
        <w:lastRenderedPageBreak/>
        <w:drawing>
          <wp:anchor distT="0" distB="0" distL="114300" distR="114300" simplePos="0" relativeHeight="251659264" behindDoc="1" locked="0" layoutInCell="1" allowOverlap="1" wp14:anchorId="7E41E5EA" wp14:editId="411E3EB0">
            <wp:simplePos x="0" y="0"/>
            <wp:positionH relativeFrom="margin">
              <wp:align>right</wp:align>
            </wp:positionH>
            <wp:positionV relativeFrom="paragraph">
              <wp:posOffset>382270</wp:posOffset>
            </wp:positionV>
            <wp:extent cx="5720080" cy="3550285"/>
            <wp:effectExtent l="0" t="0" r="0" b="0"/>
            <wp:wrapTight wrapText="bothSides">
              <wp:wrapPolygon edited="0">
                <wp:start x="0" y="0"/>
                <wp:lineTo x="0" y="21442"/>
                <wp:lineTo x="21509" y="21442"/>
                <wp:lineTo x="21509"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30c6a2d8652447ce99cf04ff6800ac2ei.jpg"/>
                    <pic:cNvPicPr/>
                  </pic:nvPicPr>
                  <pic:blipFill>
                    <a:blip r:embed="rId17">
                      <a:extLst>
                        <a:ext uri="{28A0092B-C50C-407E-A947-70E740481C1C}">
                          <a14:useLocalDpi xmlns:a14="http://schemas.microsoft.com/office/drawing/2010/main" val="0"/>
                        </a:ext>
                      </a:extLst>
                    </a:blip>
                    <a:stretch>
                      <a:fillRect/>
                    </a:stretch>
                  </pic:blipFill>
                  <pic:spPr>
                    <a:xfrm>
                      <a:off x="0" y="0"/>
                      <a:ext cx="5720080" cy="3550285"/>
                    </a:xfrm>
                    <a:prstGeom prst="rect">
                      <a:avLst/>
                    </a:prstGeom>
                  </pic:spPr>
                </pic:pic>
              </a:graphicData>
            </a:graphic>
            <wp14:sizeRelH relativeFrom="margin">
              <wp14:pctWidth>0</wp14:pctWidth>
            </wp14:sizeRelH>
            <wp14:sizeRelV relativeFrom="margin">
              <wp14:pctHeight>0</wp14:pctHeight>
            </wp14:sizeRelV>
          </wp:anchor>
        </w:drawing>
      </w:r>
      <w:r w:rsidR="00765B49">
        <w:rPr>
          <w:rFonts w:ascii="Arial" w:eastAsia="Times New Roman" w:hAnsi="Arial" w:cs="Arial"/>
          <w:b/>
          <w:sz w:val="28"/>
          <w:szCs w:val="24"/>
          <w:lang w:val="pt-BR" w:eastAsia="pt-BR"/>
        </w:rPr>
        <w:t xml:space="preserve">Tela </w:t>
      </w:r>
      <w:r w:rsidRPr="006B747B">
        <w:rPr>
          <w:rFonts w:ascii="Arial" w:eastAsia="Times New Roman" w:hAnsi="Arial" w:cs="Arial"/>
          <w:b/>
          <w:sz w:val="28"/>
          <w:szCs w:val="24"/>
          <w:lang w:val="pt-BR" w:eastAsia="pt-BR"/>
        </w:rPr>
        <w:t>LCD Nextion</w:t>
      </w:r>
    </w:p>
    <w:p w14:paraId="52EBA453" w14:textId="571C533A" w:rsidR="006B747B" w:rsidRPr="006B747B" w:rsidRDefault="006B747B" w:rsidP="00E816EF">
      <w:pPr>
        <w:spacing w:before="100" w:beforeAutospacing="1" w:after="120" w:line="360" w:lineRule="auto"/>
        <w:ind w:firstLine="709"/>
        <w:jc w:val="both"/>
        <w:rPr>
          <w:rFonts w:ascii="Arial" w:eastAsia="Times New Roman" w:hAnsi="Arial" w:cs="Arial"/>
          <w:sz w:val="24"/>
          <w:szCs w:val="24"/>
          <w:lang w:val="pt-BR" w:eastAsia="pt-BR"/>
        </w:rPr>
      </w:pPr>
      <w:r>
        <w:rPr>
          <w:rFonts w:ascii="Arial" w:eastAsia="Times New Roman" w:hAnsi="Arial" w:cs="Arial"/>
          <w:b/>
          <w:sz w:val="24"/>
          <w:szCs w:val="24"/>
          <w:lang w:val="pt-BR" w:eastAsia="pt-BR"/>
        </w:rPr>
        <w:t>Fonte:</w:t>
      </w:r>
      <w:r w:rsidRPr="006B747B">
        <w:t xml:space="preserve"> </w:t>
      </w:r>
      <w:r w:rsidRPr="006B747B">
        <w:rPr>
          <w:rFonts w:ascii="Arial" w:eastAsia="Times New Roman" w:hAnsi="Arial" w:cs="Arial"/>
          <w:sz w:val="24"/>
          <w:szCs w:val="24"/>
          <w:lang w:val="pt-BR" w:eastAsia="pt-BR"/>
        </w:rPr>
        <w:t>https://nextion.tech/</w:t>
      </w:r>
    </w:p>
    <w:p w14:paraId="1F7692E8" w14:textId="180250F5" w:rsidR="0037521E" w:rsidRDefault="006B747B" w:rsidP="00CE5A78">
      <w:pPr>
        <w:spacing w:before="100" w:beforeAutospacing="1" w:after="120" w:line="360" w:lineRule="auto"/>
        <w:ind w:firstLine="709"/>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P</w:t>
      </w:r>
      <w:r w:rsidR="00932C25" w:rsidRPr="00CE5A78">
        <w:rPr>
          <w:rFonts w:ascii="Arial" w:hAnsi="Arial" w:cs="Arial"/>
          <w:color w:val="202124"/>
          <w:sz w:val="24"/>
          <w:szCs w:val="24"/>
          <w:shd w:val="clear" w:color="auto" w:fill="FFFFFF"/>
        </w:rPr>
        <w:t>eça única (módulo ou frontal) com Display Lcd e Touch. </w:t>
      </w:r>
      <w:r w:rsidR="00932C25" w:rsidRPr="00CE5A78">
        <w:rPr>
          <w:rFonts w:ascii="Arial" w:hAnsi="Arial" w:cs="Arial"/>
          <w:bCs/>
          <w:color w:val="202124"/>
          <w:sz w:val="24"/>
          <w:szCs w:val="24"/>
          <w:shd w:val="clear" w:color="auto" w:fill="FFFFFF"/>
        </w:rPr>
        <w:t>A função do Display Lcd é de restaurar a imagem do aparelho</w:t>
      </w:r>
      <w:r w:rsidR="00932C25" w:rsidRPr="00CE5A78">
        <w:rPr>
          <w:rFonts w:ascii="Arial" w:hAnsi="Arial" w:cs="Arial"/>
          <w:color w:val="202124"/>
          <w:sz w:val="24"/>
          <w:szCs w:val="24"/>
          <w:shd w:val="clear" w:color="auto" w:fill="FFFFFF"/>
        </w:rPr>
        <w:t>.</w:t>
      </w:r>
      <w:r w:rsidR="0037521E" w:rsidRPr="00CE5A78">
        <w:rPr>
          <w:rFonts w:ascii="Arial" w:hAnsi="Arial" w:cs="Arial"/>
          <w:color w:val="202124"/>
          <w:sz w:val="24"/>
          <w:szCs w:val="24"/>
          <w:shd w:val="clear" w:color="auto" w:fill="FFFFFF"/>
        </w:rPr>
        <w:t xml:space="preserve"> A principal tarefa dela no projeto e reproduzir a imagem do aplicativo.</w:t>
      </w:r>
    </w:p>
    <w:p w14:paraId="36E854A9" w14:textId="0A04B68F" w:rsidR="008F7CBA" w:rsidRDefault="008F7CBA" w:rsidP="00CE5A78">
      <w:pPr>
        <w:spacing w:before="100" w:beforeAutospacing="1" w:after="120" w:line="360" w:lineRule="auto"/>
        <w:ind w:firstLine="709"/>
        <w:jc w:val="both"/>
        <w:rPr>
          <w:rFonts w:ascii="Arial" w:hAnsi="Arial" w:cs="Arial"/>
          <w:color w:val="202124"/>
          <w:sz w:val="24"/>
          <w:szCs w:val="24"/>
          <w:shd w:val="clear" w:color="auto" w:fill="FFFFFF"/>
        </w:rPr>
      </w:pPr>
    </w:p>
    <w:p w14:paraId="71DC3349" w14:textId="13FEF82D" w:rsidR="008F7CBA" w:rsidRPr="006B747B" w:rsidRDefault="006B747B" w:rsidP="006B747B">
      <w:pPr>
        <w:spacing w:before="100" w:beforeAutospacing="1" w:after="120" w:line="360" w:lineRule="auto"/>
        <w:rPr>
          <w:rFonts w:ascii="Arial" w:hAnsi="Arial" w:cs="Arial"/>
          <w:b/>
          <w:color w:val="202124"/>
          <w:sz w:val="28"/>
          <w:szCs w:val="24"/>
          <w:shd w:val="clear" w:color="auto" w:fill="FFFFFF"/>
        </w:rPr>
      </w:pPr>
      <w:r w:rsidRPr="006B747B">
        <w:rPr>
          <w:rFonts w:ascii="Arial" w:hAnsi="Arial" w:cs="Arial"/>
          <w:b/>
          <w:color w:val="202124"/>
          <w:sz w:val="28"/>
          <w:szCs w:val="24"/>
          <w:shd w:val="clear" w:color="auto" w:fill="FFFFFF"/>
        </w:rPr>
        <w:t>CONCLUS</w:t>
      </w:r>
      <w:r w:rsidR="00765B49">
        <w:rPr>
          <w:rFonts w:ascii="Arial" w:hAnsi="Arial" w:cs="Arial"/>
          <w:b/>
          <w:color w:val="202124"/>
          <w:sz w:val="28"/>
          <w:szCs w:val="24"/>
          <w:shd w:val="clear" w:color="auto" w:fill="FFFFFF"/>
        </w:rPr>
        <w:t>Ã</w:t>
      </w:r>
      <w:r w:rsidRPr="006B747B">
        <w:rPr>
          <w:rFonts w:ascii="Arial" w:hAnsi="Arial" w:cs="Arial"/>
          <w:b/>
          <w:color w:val="202124"/>
          <w:sz w:val="28"/>
          <w:szCs w:val="24"/>
          <w:shd w:val="clear" w:color="auto" w:fill="FFFFFF"/>
        </w:rPr>
        <w:t xml:space="preserve">O </w:t>
      </w:r>
    </w:p>
    <w:p w14:paraId="09B5012D" w14:textId="4C6DB3C6" w:rsidR="008F7CBA" w:rsidRPr="00C72F85" w:rsidRDefault="008F7CBA" w:rsidP="008F7CBA">
      <w:pPr>
        <w:spacing w:before="100" w:beforeAutospacing="1" w:after="120" w:line="360" w:lineRule="auto"/>
        <w:jc w:val="both"/>
        <w:rPr>
          <w:rFonts w:ascii="Arial" w:hAnsi="Arial" w:cs="Arial"/>
          <w:color w:val="202124"/>
          <w:sz w:val="24"/>
          <w:szCs w:val="24"/>
          <w:u w:val="single"/>
          <w:shd w:val="clear" w:color="auto" w:fill="FFFFFF"/>
        </w:rPr>
      </w:pPr>
      <w:r>
        <w:rPr>
          <w:rFonts w:ascii="Arial" w:hAnsi="Arial" w:cs="Arial"/>
          <w:b/>
          <w:color w:val="202124"/>
          <w:sz w:val="24"/>
          <w:szCs w:val="24"/>
          <w:shd w:val="clear" w:color="auto" w:fill="FFFFFF"/>
        </w:rPr>
        <w:tab/>
      </w:r>
      <w:r w:rsidR="00A857B5">
        <w:rPr>
          <w:rFonts w:ascii="Arial" w:hAnsi="Arial" w:cs="Arial"/>
          <w:color w:val="202124"/>
          <w:sz w:val="24"/>
          <w:szCs w:val="24"/>
          <w:shd w:val="clear" w:color="auto" w:fill="FFFFFF"/>
        </w:rPr>
        <w:t>O</w:t>
      </w:r>
      <w:r>
        <w:rPr>
          <w:rFonts w:ascii="Arial" w:hAnsi="Arial" w:cs="Arial"/>
          <w:color w:val="202124"/>
          <w:sz w:val="24"/>
          <w:szCs w:val="24"/>
          <w:shd w:val="clear" w:color="auto" w:fill="FFFFFF"/>
        </w:rPr>
        <w:t>s temas apresen</w:t>
      </w:r>
      <w:r w:rsidR="00A857B5">
        <w:rPr>
          <w:rFonts w:ascii="Arial" w:hAnsi="Arial" w:cs="Arial"/>
          <w:color w:val="202124"/>
          <w:sz w:val="24"/>
          <w:szCs w:val="24"/>
          <w:shd w:val="clear" w:color="auto" w:fill="FFFFFF"/>
        </w:rPr>
        <w:t>tados</w:t>
      </w:r>
      <w:r>
        <w:rPr>
          <w:rFonts w:ascii="Arial" w:hAnsi="Arial" w:cs="Arial"/>
          <w:color w:val="202124"/>
          <w:sz w:val="24"/>
          <w:szCs w:val="24"/>
          <w:shd w:val="clear" w:color="auto" w:fill="FFFFFF"/>
        </w:rPr>
        <w:t xml:space="preserve"> nesse artigo fo</w:t>
      </w:r>
      <w:r w:rsidR="00A857B5">
        <w:rPr>
          <w:rFonts w:ascii="Arial" w:hAnsi="Arial" w:cs="Arial"/>
          <w:color w:val="202124"/>
          <w:sz w:val="24"/>
          <w:szCs w:val="24"/>
          <w:shd w:val="clear" w:color="auto" w:fill="FFFFFF"/>
        </w:rPr>
        <w:t>ram</w:t>
      </w:r>
      <w:r>
        <w:rPr>
          <w:rFonts w:ascii="Arial" w:hAnsi="Arial" w:cs="Arial"/>
          <w:color w:val="202124"/>
          <w:sz w:val="24"/>
          <w:szCs w:val="24"/>
          <w:shd w:val="clear" w:color="auto" w:fill="FFFFFF"/>
        </w:rPr>
        <w:t xml:space="preserve"> para mostrar um modo que a tecnologia pode </w:t>
      </w:r>
      <w:r w:rsidR="00A857B5">
        <w:rPr>
          <w:rFonts w:ascii="Arial" w:hAnsi="Arial" w:cs="Arial"/>
          <w:color w:val="202124"/>
          <w:sz w:val="24"/>
          <w:szCs w:val="24"/>
          <w:shd w:val="clear" w:color="auto" w:fill="FFFFFF"/>
        </w:rPr>
        <w:t>influenciar na vida de cada pessoa faciltando as  nas tarrefas diarias do dia ainda dando uma segurança para a residencia da pessoa</w:t>
      </w:r>
      <w:r w:rsidR="00765B49">
        <w:rPr>
          <w:rFonts w:ascii="Arial" w:hAnsi="Arial" w:cs="Arial"/>
          <w:color w:val="202124"/>
          <w:sz w:val="24"/>
          <w:szCs w:val="24"/>
          <w:shd w:val="clear" w:color="auto" w:fill="FFFFFF"/>
        </w:rPr>
        <w:t>.</w:t>
      </w:r>
    </w:p>
    <w:p w14:paraId="22EEA307" w14:textId="309F5ABB" w:rsidR="0037521E" w:rsidRPr="00CE5A78" w:rsidRDefault="0037521E" w:rsidP="00CE5A78">
      <w:pPr>
        <w:spacing w:before="100" w:beforeAutospacing="1" w:after="120" w:line="360" w:lineRule="auto"/>
        <w:ind w:firstLine="709"/>
        <w:jc w:val="both"/>
        <w:rPr>
          <w:rFonts w:ascii="Arial" w:hAnsi="Arial" w:cs="Arial"/>
          <w:b/>
          <w:color w:val="202124"/>
          <w:sz w:val="24"/>
          <w:szCs w:val="24"/>
          <w:shd w:val="clear" w:color="auto" w:fill="FFFFFF"/>
        </w:rPr>
      </w:pPr>
    </w:p>
    <w:p w14:paraId="58DACF85" w14:textId="77777777" w:rsidR="00E816EF" w:rsidRDefault="00E816EF" w:rsidP="00CE5A78">
      <w:pPr>
        <w:spacing w:before="100" w:beforeAutospacing="1" w:after="120" w:line="360" w:lineRule="auto"/>
        <w:ind w:firstLine="709"/>
        <w:jc w:val="both"/>
        <w:rPr>
          <w:rFonts w:ascii="Arial" w:hAnsi="Arial" w:cs="Arial"/>
          <w:b/>
          <w:color w:val="202124"/>
          <w:sz w:val="24"/>
          <w:szCs w:val="24"/>
          <w:shd w:val="clear" w:color="auto" w:fill="FFFFFF"/>
          <w:lang w:val="pt-BR"/>
        </w:rPr>
      </w:pPr>
    </w:p>
    <w:p w14:paraId="14FD22AE" w14:textId="77777777" w:rsidR="00E816EF" w:rsidRDefault="00E816EF" w:rsidP="00CE5A78">
      <w:pPr>
        <w:spacing w:before="100" w:beforeAutospacing="1" w:after="120" w:line="360" w:lineRule="auto"/>
        <w:ind w:firstLine="709"/>
        <w:jc w:val="both"/>
        <w:rPr>
          <w:rFonts w:ascii="Arial" w:hAnsi="Arial" w:cs="Arial"/>
          <w:b/>
          <w:color w:val="202124"/>
          <w:sz w:val="24"/>
          <w:szCs w:val="24"/>
          <w:shd w:val="clear" w:color="auto" w:fill="FFFFFF"/>
          <w:lang w:val="pt-BR"/>
        </w:rPr>
      </w:pPr>
    </w:p>
    <w:p w14:paraId="7788AE6E" w14:textId="77777777" w:rsidR="00E816EF" w:rsidRDefault="00E816EF" w:rsidP="00CE5A78">
      <w:pPr>
        <w:spacing w:before="100" w:beforeAutospacing="1" w:after="120" w:line="360" w:lineRule="auto"/>
        <w:ind w:firstLine="709"/>
        <w:jc w:val="both"/>
        <w:rPr>
          <w:rFonts w:ascii="Arial" w:hAnsi="Arial" w:cs="Arial"/>
          <w:b/>
          <w:color w:val="202124"/>
          <w:sz w:val="24"/>
          <w:szCs w:val="24"/>
          <w:shd w:val="clear" w:color="auto" w:fill="FFFFFF"/>
          <w:lang w:val="pt-BR"/>
        </w:rPr>
      </w:pPr>
    </w:p>
    <w:p w14:paraId="0E054F2C" w14:textId="5918B113" w:rsidR="00E816EF" w:rsidRPr="006B747B" w:rsidRDefault="006B747B" w:rsidP="006B747B">
      <w:pPr>
        <w:spacing w:before="100" w:beforeAutospacing="1" w:after="120" w:line="360" w:lineRule="auto"/>
        <w:rPr>
          <w:rFonts w:ascii="Arial" w:hAnsi="Arial" w:cs="Arial"/>
          <w:b/>
          <w:color w:val="202124"/>
          <w:sz w:val="28"/>
          <w:szCs w:val="24"/>
          <w:shd w:val="clear" w:color="auto" w:fill="FFFFFF"/>
          <w:lang w:val="pt-BR"/>
        </w:rPr>
      </w:pPr>
      <w:r w:rsidRPr="006B747B">
        <w:rPr>
          <w:rFonts w:ascii="Arial" w:hAnsi="Arial" w:cs="Arial"/>
          <w:b/>
          <w:color w:val="202124"/>
          <w:sz w:val="28"/>
          <w:szCs w:val="24"/>
          <w:shd w:val="clear" w:color="auto" w:fill="FFFFFF"/>
          <w:lang w:val="pt-BR"/>
        </w:rPr>
        <w:lastRenderedPageBreak/>
        <w:t>REFERÊNCIAS BIBLIOGRÁFICAS</w:t>
      </w:r>
    </w:p>
    <w:p w14:paraId="2319C9A9" w14:textId="473C8197" w:rsidR="006B747B" w:rsidRPr="00EB27DB" w:rsidRDefault="00B74E27" w:rsidP="006B747B">
      <w:pPr>
        <w:spacing w:before="100" w:beforeAutospacing="1" w:after="120" w:line="360" w:lineRule="auto"/>
        <w:jc w:val="both"/>
        <w:rPr>
          <w:rFonts w:ascii="Arial" w:hAnsi="Arial" w:cs="Arial"/>
          <w:color w:val="202124"/>
          <w:sz w:val="24"/>
          <w:szCs w:val="24"/>
          <w:shd w:val="clear" w:color="auto" w:fill="FFFFFF"/>
          <w:lang w:val="pt-BR"/>
        </w:rPr>
      </w:pPr>
      <w:r w:rsidRPr="00EB27DB">
        <w:rPr>
          <w:rFonts w:ascii="Arial" w:hAnsi="Arial" w:cs="Arial"/>
          <w:color w:val="202124"/>
          <w:sz w:val="24"/>
          <w:szCs w:val="24"/>
          <w:shd w:val="clear" w:color="auto" w:fill="FFFFFF"/>
          <w:lang w:val="pt-BR"/>
        </w:rPr>
        <w:t>ARDUINO.CC</w:t>
      </w:r>
      <w:r>
        <w:rPr>
          <w:rFonts w:ascii="Arial" w:hAnsi="Arial" w:cs="Arial"/>
          <w:color w:val="202124"/>
          <w:sz w:val="24"/>
          <w:szCs w:val="24"/>
          <w:shd w:val="clear" w:color="auto" w:fill="FFFFFF"/>
          <w:lang w:val="pt-BR"/>
        </w:rPr>
        <w:t xml:space="preserve">. </w:t>
      </w:r>
      <w:proofErr w:type="spellStart"/>
      <w:r w:rsidR="00EB27DB" w:rsidRPr="00B74E27">
        <w:rPr>
          <w:rFonts w:ascii="Arial" w:hAnsi="Arial" w:cs="Arial"/>
          <w:b/>
          <w:color w:val="202124"/>
          <w:sz w:val="24"/>
          <w:szCs w:val="24"/>
          <w:shd w:val="clear" w:color="auto" w:fill="FFFFFF"/>
          <w:lang w:val="pt-BR"/>
        </w:rPr>
        <w:t>Ardu</w:t>
      </w:r>
      <w:r w:rsidR="00765B49">
        <w:rPr>
          <w:rFonts w:ascii="Arial" w:hAnsi="Arial" w:cs="Arial"/>
          <w:b/>
          <w:color w:val="202124"/>
          <w:sz w:val="24"/>
          <w:szCs w:val="24"/>
          <w:shd w:val="clear" w:color="auto" w:fill="FFFFFF"/>
          <w:lang w:val="pt-BR"/>
        </w:rPr>
        <w:t>í</w:t>
      </w:r>
      <w:r w:rsidR="00EB27DB" w:rsidRPr="00B74E27">
        <w:rPr>
          <w:rFonts w:ascii="Arial" w:hAnsi="Arial" w:cs="Arial"/>
          <w:b/>
          <w:color w:val="202124"/>
          <w:sz w:val="24"/>
          <w:szCs w:val="24"/>
          <w:shd w:val="clear" w:color="auto" w:fill="FFFFFF"/>
          <w:lang w:val="pt-BR"/>
        </w:rPr>
        <w:t>no</w:t>
      </w:r>
      <w:proofErr w:type="spellEnd"/>
      <w:r w:rsidR="00EB27DB" w:rsidRPr="00EB27DB">
        <w:rPr>
          <w:rFonts w:ascii="Arial" w:hAnsi="Arial" w:cs="Arial"/>
          <w:color w:val="202124"/>
          <w:sz w:val="24"/>
          <w:szCs w:val="24"/>
          <w:shd w:val="clear" w:color="auto" w:fill="FFFFFF"/>
          <w:lang w:val="pt-BR"/>
        </w:rPr>
        <w:t>. Disponível em:</w:t>
      </w:r>
      <w:r w:rsidR="00EB27DB" w:rsidRPr="00EB27DB">
        <w:rPr>
          <w:sz w:val="24"/>
          <w:szCs w:val="24"/>
        </w:rPr>
        <w:t xml:space="preserve"> </w:t>
      </w:r>
      <w:r w:rsidR="00EB27DB" w:rsidRPr="00EB27DB">
        <w:rPr>
          <w:rFonts w:ascii="Arial" w:hAnsi="Arial" w:cs="Arial"/>
          <w:color w:val="202124"/>
          <w:sz w:val="24"/>
          <w:szCs w:val="24"/>
          <w:shd w:val="clear" w:color="auto" w:fill="FFFFFF"/>
          <w:lang w:val="pt-BR"/>
        </w:rPr>
        <w:t>https://www.arduino.cc/ Acesso em: 11 de novembro 2022.</w:t>
      </w:r>
    </w:p>
    <w:p w14:paraId="77B79989" w14:textId="75B3284C" w:rsidR="00C75477" w:rsidRPr="00EB27DB" w:rsidRDefault="00B74E27" w:rsidP="006B747B">
      <w:pPr>
        <w:spacing w:before="100" w:beforeAutospacing="1" w:after="120" w:line="360" w:lineRule="auto"/>
        <w:jc w:val="both"/>
        <w:rPr>
          <w:rFonts w:ascii="Source Sans Pro" w:hAnsi="Source Sans Pro"/>
          <w:color w:val="262626"/>
          <w:sz w:val="24"/>
          <w:szCs w:val="24"/>
          <w:shd w:val="clear" w:color="auto" w:fill="FFFFFF"/>
        </w:rPr>
      </w:pPr>
      <w:r w:rsidRPr="00EB27DB">
        <w:rPr>
          <w:rFonts w:ascii="Arial" w:hAnsi="Arial" w:cs="Arial"/>
          <w:color w:val="202124"/>
          <w:sz w:val="24"/>
          <w:szCs w:val="24"/>
          <w:shd w:val="clear" w:color="auto" w:fill="FFFFFF"/>
          <w:lang w:val="pt-BR"/>
        </w:rPr>
        <w:t>CLARKE</w:t>
      </w:r>
      <w:r w:rsidR="00C75477" w:rsidRPr="00EB27DB">
        <w:rPr>
          <w:rFonts w:ascii="Arial" w:hAnsi="Arial" w:cs="Arial"/>
          <w:color w:val="202124"/>
          <w:sz w:val="24"/>
          <w:szCs w:val="24"/>
          <w:shd w:val="clear" w:color="auto" w:fill="FFFFFF"/>
          <w:lang w:val="pt-BR"/>
        </w:rPr>
        <w:t xml:space="preserve">, </w:t>
      </w:r>
      <w:r w:rsidR="00C75477" w:rsidRPr="00EB27DB">
        <w:rPr>
          <w:rFonts w:ascii="Source Sans Pro" w:hAnsi="Source Sans Pro"/>
          <w:color w:val="262626"/>
          <w:sz w:val="24"/>
          <w:szCs w:val="24"/>
          <w:shd w:val="clear" w:color="auto" w:fill="FFFFFF"/>
        </w:rPr>
        <w:t xml:space="preserve">Arthur. </w:t>
      </w:r>
      <w:r w:rsidR="00C75477" w:rsidRPr="00EB27DB">
        <w:rPr>
          <w:rFonts w:ascii="Source Sans Pro" w:hAnsi="Source Sans Pro"/>
          <w:b/>
          <w:color w:val="262626"/>
          <w:sz w:val="24"/>
          <w:szCs w:val="24"/>
          <w:shd w:val="clear" w:color="auto" w:fill="FFFFFF"/>
        </w:rPr>
        <w:t>A Magica do Descanso</w:t>
      </w:r>
      <w:r w:rsidR="006B747B" w:rsidRPr="00EB27DB">
        <w:rPr>
          <w:rFonts w:ascii="Source Sans Pro" w:hAnsi="Source Sans Pro"/>
          <w:b/>
          <w:color w:val="262626"/>
          <w:sz w:val="24"/>
          <w:szCs w:val="24"/>
          <w:shd w:val="clear" w:color="auto" w:fill="FFFFFF"/>
        </w:rPr>
        <w:t>.</w:t>
      </w:r>
      <w:r w:rsidR="00C75477" w:rsidRPr="00EB27DB">
        <w:rPr>
          <w:rFonts w:ascii="Source Sans Pro" w:hAnsi="Source Sans Pro"/>
          <w:b/>
          <w:color w:val="262626"/>
          <w:sz w:val="24"/>
          <w:szCs w:val="24"/>
          <w:shd w:val="clear" w:color="auto" w:fill="FFFFFF"/>
        </w:rPr>
        <w:t xml:space="preserve"> </w:t>
      </w:r>
      <w:r w:rsidR="006B747B" w:rsidRPr="00EB27DB">
        <w:rPr>
          <w:rFonts w:ascii="Source Sans Pro" w:hAnsi="Source Sans Pro"/>
          <w:color w:val="262626"/>
          <w:sz w:val="24"/>
          <w:szCs w:val="24"/>
          <w:shd w:val="clear" w:color="auto" w:fill="FFFFFF"/>
        </w:rPr>
        <w:t>D</w:t>
      </w:r>
      <w:r w:rsidR="00C75477" w:rsidRPr="00EB27DB">
        <w:rPr>
          <w:rFonts w:ascii="Source Sans Pro" w:hAnsi="Source Sans Pro"/>
          <w:color w:val="262626"/>
          <w:sz w:val="24"/>
          <w:szCs w:val="24"/>
          <w:shd w:val="clear" w:color="auto" w:fill="FFFFFF"/>
        </w:rPr>
        <w:t>isponivel em:</w:t>
      </w:r>
      <w:r w:rsidR="006B747B" w:rsidRPr="00EB27DB">
        <w:rPr>
          <w:rFonts w:ascii="Source Sans Pro" w:hAnsi="Source Sans Pro"/>
          <w:color w:val="262626"/>
          <w:sz w:val="24"/>
          <w:szCs w:val="24"/>
          <w:shd w:val="clear" w:color="auto" w:fill="FFFFFF"/>
        </w:rPr>
        <w:t xml:space="preserve"> &lt;</w:t>
      </w:r>
      <w:r w:rsidR="00C75477" w:rsidRPr="00EB27DB">
        <w:rPr>
          <w:rFonts w:ascii="Arial" w:hAnsi="Arial" w:cs="Arial"/>
          <w:sz w:val="24"/>
          <w:szCs w:val="24"/>
          <w:shd w:val="clear" w:color="auto" w:fill="FFFFFF"/>
          <w:lang w:val="pt-BR"/>
        </w:rPr>
        <w:t>https://www.flexdobrasil.com.br/saiu-na-midia/abicol-a-magica-no-descanso</w:t>
      </w:r>
      <w:r w:rsidR="006B747B" w:rsidRPr="00EB27DB">
        <w:rPr>
          <w:rFonts w:ascii="Arial" w:hAnsi="Arial" w:cs="Arial"/>
          <w:sz w:val="24"/>
          <w:szCs w:val="24"/>
          <w:shd w:val="clear" w:color="auto" w:fill="FFFFFF"/>
          <w:lang w:val="pt-BR"/>
        </w:rPr>
        <w:t>&gt;</w:t>
      </w:r>
      <w:r w:rsidR="00C75477" w:rsidRPr="00EB27DB">
        <w:rPr>
          <w:rFonts w:ascii="Arial" w:hAnsi="Arial" w:cs="Arial"/>
          <w:sz w:val="24"/>
          <w:szCs w:val="24"/>
          <w:shd w:val="clear" w:color="auto" w:fill="FFFFFF"/>
          <w:lang w:val="pt-BR"/>
        </w:rPr>
        <w:t xml:space="preserve"> Acesso em: 3 de novembro 2022.</w:t>
      </w:r>
    </w:p>
    <w:p w14:paraId="6AC410E5" w14:textId="3FCAAE89" w:rsidR="00FC2F43" w:rsidRPr="00EB27DB" w:rsidRDefault="00B74E27" w:rsidP="006B747B">
      <w:pPr>
        <w:spacing w:before="100" w:beforeAutospacing="1" w:after="120" w:line="360" w:lineRule="auto"/>
        <w:jc w:val="both"/>
        <w:rPr>
          <w:rFonts w:ascii="Arial" w:hAnsi="Arial" w:cs="Arial"/>
          <w:color w:val="202124"/>
          <w:sz w:val="24"/>
          <w:szCs w:val="24"/>
          <w:shd w:val="clear" w:color="auto" w:fill="FFFFFF"/>
          <w:lang w:val="pt-BR"/>
        </w:rPr>
      </w:pPr>
      <w:r w:rsidRPr="00EB27DB">
        <w:rPr>
          <w:rFonts w:ascii="Arial" w:hAnsi="Arial" w:cs="Arial"/>
          <w:color w:val="202124"/>
          <w:sz w:val="24"/>
          <w:szCs w:val="24"/>
          <w:shd w:val="clear" w:color="auto" w:fill="FFFFFF"/>
          <w:lang w:val="pt-BR"/>
        </w:rPr>
        <w:t>CRUZ</w:t>
      </w:r>
      <w:r w:rsidR="00C75477" w:rsidRPr="00EB27DB">
        <w:rPr>
          <w:rFonts w:ascii="Arial" w:hAnsi="Arial" w:cs="Arial"/>
          <w:color w:val="202124"/>
          <w:sz w:val="24"/>
          <w:szCs w:val="24"/>
          <w:shd w:val="clear" w:color="auto" w:fill="FFFFFF"/>
          <w:lang w:val="pt-BR"/>
        </w:rPr>
        <w:t>, Talita.</w:t>
      </w:r>
      <w:r w:rsidR="00C75477" w:rsidRPr="00EB27DB">
        <w:rPr>
          <w:rFonts w:ascii="Arial" w:hAnsi="Arial" w:cs="Arial"/>
          <w:b/>
          <w:color w:val="202124"/>
          <w:sz w:val="24"/>
          <w:szCs w:val="24"/>
          <w:shd w:val="clear" w:color="auto" w:fill="FFFFFF"/>
          <w:lang w:val="pt-BR"/>
        </w:rPr>
        <w:t xml:space="preserve"> O que é Automação Residencial </w:t>
      </w:r>
      <w:r w:rsidR="006B747B" w:rsidRPr="00EB27DB">
        <w:rPr>
          <w:rFonts w:ascii="Arial" w:hAnsi="Arial" w:cs="Arial"/>
          <w:color w:val="202124"/>
          <w:sz w:val="24"/>
          <w:szCs w:val="24"/>
          <w:shd w:val="clear" w:color="auto" w:fill="FFFFFF"/>
          <w:lang w:val="pt-BR"/>
        </w:rPr>
        <w:t>D</w:t>
      </w:r>
      <w:r w:rsidR="00C75477" w:rsidRPr="00EB27DB">
        <w:rPr>
          <w:rFonts w:ascii="Arial" w:hAnsi="Arial" w:cs="Arial"/>
          <w:color w:val="202124"/>
          <w:sz w:val="24"/>
          <w:szCs w:val="24"/>
          <w:shd w:val="clear" w:color="auto" w:fill="FFFFFF"/>
          <w:lang w:val="pt-BR"/>
        </w:rPr>
        <w:t>isponível em:</w:t>
      </w:r>
      <w:r w:rsidR="006B747B" w:rsidRPr="00EB27DB">
        <w:rPr>
          <w:rFonts w:ascii="Arial" w:hAnsi="Arial" w:cs="Arial"/>
          <w:color w:val="202124"/>
          <w:sz w:val="24"/>
          <w:szCs w:val="24"/>
          <w:shd w:val="clear" w:color="auto" w:fill="FFFFFF"/>
          <w:lang w:val="pt-BR"/>
        </w:rPr>
        <w:t xml:space="preserve"> &lt;</w:t>
      </w:r>
      <w:r w:rsidR="00C75477" w:rsidRPr="00EB27DB">
        <w:rPr>
          <w:rFonts w:ascii="Arial" w:hAnsi="Arial" w:cs="Arial"/>
          <w:sz w:val="24"/>
          <w:szCs w:val="24"/>
          <w:shd w:val="clear" w:color="auto" w:fill="FFFFFF"/>
          <w:lang w:val="pt-BR"/>
        </w:rPr>
        <w:t>https://www.vivadecora.com.br/pro/</w:t>
      </w:r>
      <w:proofErr w:type="spellStart"/>
      <w:r w:rsidR="00C75477" w:rsidRPr="00EB27DB">
        <w:rPr>
          <w:rFonts w:ascii="Arial" w:hAnsi="Arial" w:cs="Arial"/>
          <w:sz w:val="24"/>
          <w:szCs w:val="24"/>
          <w:shd w:val="clear" w:color="auto" w:fill="FFFFFF"/>
          <w:lang w:val="pt-BR"/>
        </w:rPr>
        <w:t>automacao</w:t>
      </w:r>
      <w:proofErr w:type="spellEnd"/>
      <w:r w:rsidR="00C75477" w:rsidRPr="00EB27DB">
        <w:rPr>
          <w:rFonts w:ascii="Arial" w:hAnsi="Arial" w:cs="Arial"/>
          <w:sz w:val="24"/>
          <w:szCs w:val="24"/>
          <w:shd w:val="clear" w:color="auto" w:fill="FFFFFF"/>
          <w:lang w:val="pt-BR"/>
        </w:rPr>
        <w:t>-residencial/</w:t>
      </w:r>
      <w:r w:rsidR="006B747B" w:rsidRPr="00EB27DB">
        <w:rPr>
          <w:rFonts w:ascii="Arial" w:hAnsi="Arial" w:cs="Arial"/>
          <w:sz w:val="24"/>
          <w:szCs w:val="24"/>
          <w:shd w:val="clear" w:color="auto" w:fill="FFFFFF"/>
          <w:lang w:val="pt-BR"/>
        </w:rPr>
        <w:t>&gt;</w:t>
      </w:r>
      <w:r w:rsidR="00C75477" w:rsidRPr="00EB27DB">
        <w:rPr>
          <w:rFonts w:ascii="Arial" w:hAnsi="Arial" w:cs="Arial"/>
          <w:sz w:val="24"/>
          <w:szCs w:val="24"/>
          <w:shd w:val="clear" w:color="auto" w:fill="FFFFFF"/>
          <w:lang w:val="pt-BR"/>
        </w:rPr>
        <w:t xml:space="preserve"> Acesso em: 3 de novembro 2022.</w:t>
      </w:r>
    </w:p>
    <w:p w14:paraId="66912148" w14:textId="77FD4B5B" w:rsidR="00A328EC" w:rsidRPr="00EB27DB" w:rsidRDefault="00E816EF" w:rsidP="006B747B">
      <w:pPr>
        <w:spacing w:before="100" w:beforeAutospacing="1" w:after="120" w:line="360" w:lineRule="auto"/>
        <w:jc w:val="both"/>
        <w:rPr>
          <w:rFonts w:ascii="Arial" w:hAnsi="Arial" w:cs="Arial"/>
          <w:color w:val="202124"/>
          <w:sz w:val="24"/>
          <w:szCs w:val="24"/>
          <w:shd w:val="clear" w:color="auto" w:fill="FFFFFF"/>
          <w:lang w:val="pt-BR"/>
        </w:rPr>
      </w:pPr>
      <w:r w:rsidRPr="00EB27DB">
        <w:rPr>
          <w:rFonts w:ascii="Arial" w:hAnsi="Arial" w:cs="Arial"/>
          <w:color w:val="202124"/>
          <w:sz w:val="24"/>
          <w:szCs w:val="24"/>
          <w:shd w:val="clear" w:color="auto" w:fill="FFFFFF"/>
          <w:lang w:val="pt-BR"/>
        </w:rPr>
        <w:t>DEVAL, Felipe Antônio.</w:t>
      </w:r>
      <w:r w:rsidRPr="00EB27DB">
        <w:rPr>
          <w:rFonts w:ascii="Arial" w:hAnsi="Arial" w:cs="Arial"/>
          <w:b/>
          <w:color w:val="202124"/>
          <w:sz w:val="24"/>
          <w:szCs w:val="24"/>
          <w:shd w:val="clear" w:color="auto" w:fill="FFFFFF"/>
          <w:lang w:val="pt-BR"/>
        </w:rPr>
        <w:t xml:space="preserve"> </w:t>
      </w:r>
      <w:r w:rsidRPr="00EB27DB">
        <w:rPr>
          <w:b/>
          <w:sz w:val="24"/>
          <w:szCs w:val="24"/>
        </w:rPr>
        <w:t>AUTOMAÇÃO RESIDENCIAL DE BAIXO CUSTO</w:t>
      </w:r>
      <w:r w:rsidR="006B747B" w:rsidRPr="00EB27DB">
        <w:rPr>
          <w:b/>
          <w:sz w:val="24"/>
          <w:szCs w:val="24"/>
        </w:rPr>
        <w:t>.</w:t>
      </w:r>
      <w:r w:rsidRPr="00EB27DB">
        <w:rPr>
          <w:b/>
          <w:sz w:val="24"/>
          <w:szCs w:val="24"/>
        </w:rPr>
        <w:t xml:space="preserve"> </w:t>
      </w:r>
      <w:r w:rsidR="006B747B" w:rsidRPr="00EB27DB">
        <w:rPr>
          <w:sz w:val="24"/>
          <w:szCs w:val="24"/>
        </w:rPr>
        <w:t>D</w:t>
      </w:r>
      <w:r w:rsidRPr="00EB27DB">
        <w:rPr>
          <w:sz w:val="24"/>
          <w:szCs w:val="24"/>
        </w:rPr>
        <w:t>isponivel em:</w:t>
      </w:r>
      <w:r w:rsidR="006B747B" w:rsidRPr="00EB27DB">
        <w:rPr>
          <w:sz w:val="24"/>
          <w:szCs w:val="24"/>
        </w:rPr>
        <w:t>&lt;</w:t>
      </w:r>
      <w:r w:rsidRPr="00EB27DB">
        <w:rPr>
          <w:rFonts w:ascii="Arial" w:hAnsi="Arial" w:cs="Arial"/>
          <w:sz w:val="24"/>
          <w:szCs w:val="24"/>
          <w:shd w:val="clear" w:color="auto" w:fill="FFFFFF"/>
          <w:lang w:val="pt-BR"/>
        </w:rPr>
        <w:t>https://www.uniara.com.br/arquivos/fi</w:t>
      </w:r>
      <w:bookmarkStart w:id="0" w:name="_GoBack"/>
      <w:bookmarkEnd w:id="0"/>
      <w:r w:rsidRPr="00EB27DB">
        <w:rPr>
          <w:rFonts w:ascii="Arial" w:hAnsi="Arial" w:cs="Arial"/>
          <w:sz w:val="24"/>
          <w:szCs w:val="24"/>
          <w:shd w:val="clear" w:color="auto" w:fill="FFFFFF"/>
          <w:lang w:val="pt-BR"/>
        </w:rPr>
        <w:t>le/cca/artigos/2015/felipe-antonio-deval.pdf</w:t>
      </w:r>
      <w:r w:rsidR="006B747B" w:rsidRPr="00EB27DB">
        <w:rPr>
          <w:rFonts w:ascii="Arial" w:hAnsi="Arial" w:cs="Arial"/>
          <w:sz w:val="24"/>
          <w:szCs w:val="24"/>
          <w:shd w:val="clear" w:color="auto" w:fill="FFFFFF"/>
          <w:lang w:val="pt-BR"/>
        </w:rPr>
        <w:t>&gt;</w:t>
      </w:r>
      <w:r w:rsidRPr="00EB27DB">
        <w:rPr>
          <w:rFonts w:ascii="Arial" w:hAnsi="Arial" w:cs="Arial"/>
          <w:b/>
          <w:sz w:val="24"/>
          <w:szCs w:val="24"/>
          <w:shd w:val="clear" w:color="auto" w:fill="FFFFFF"/>
          <w:lang w:val="pt-BR"/>
        </w:rPr>
        <w:t xml:space="preserve"> </w:t>
      </w:r>
      <w:r w:rsidRPr="00EB27DB">
        <w:rPr>
          <w:rFonts w:ascii="Arial" w:hAnsi="Arial" w:cs="Arial"/>
          <w:sz w:val="24"/>
          <w:szCs w:val="24"/>
          <w:shd w:val="clear" w:color="auto" w:fill="FFFFFF"/>
          <w:lang w:val="pt-BR"/>
        </w:rPr>
        <w:t xml:space="preserve">Acesso em: </w:t>
      </w:r>
      <w:r w:rsidR="00AC1A09" w:rsidRPr="00EB27DB">
        <w:rPr>
          <w:rFonts w:ascii="Arial" w:hAnsi="Arial" w:cs="Arial"/>
          <w:sz w:val="24"/>
          <w:szCs w:val="24"/>
          <w:shd w:val="clear" w:color="auto" w:fill="FFFFFF"/>
          <w:lang w:val="pt-BR"/>
        </w:rPr>
        <w:t>3</w:t>
      </w:r>
      <w:r w:rsidRPr="00EB27DB">
        <w:rPr>
          <w:rFonts w:ascii="Arial" w:hAnsi="Arial" w:cs="Arial"/>
          <w:sz w:val="24"/>
          <w:szCs w:val="24"/>
          <w:shd w:val="clear" w:color="auto" w:fill="FFFFFF"/>
          <w:lang w:val="pt-BR"/>
        </w:rPr>
        <w:t xml:space="preserve"> de novembro 2022.</w:t>
      </w:r>
    </w:p>
    <w:p w14:paraId="2E3958E1" w14:textId="029643B1" w:rsidR="00EB27DB" w:rsidRPr="00EB27DB" w:rsidRDefault="00B74E27" w:rsidP="006B747B">
      <w:pPr>
        <w:spacing w:before="100" w:beforeAutospacing="1" w:after="120" w:line="360" w:lineRule="auto"/>
        <w:jc w:val="both"/>
        <w:rPr>
          <w:rFonts w:ascii="Arial" w:hAnsi="Arial" w:cs="Arial"/>
          <w:sz w:val="24"/>
          <w:szCs w:val="24"/>
        </w:rPr>
      </w:pPr>
      <w:r w:rsidRPr="00EB27DB">
        <w:rPr>
          <w:rFonts w:ascii="Arial" w:hAnsi="Arial" w:cs="Arial"/>
          <w:sz w:val="24"/>
          <w:szCs w:val="24"/>
        </w:rPr>
        <w:t>NEXTION.TECH</w:t>
      </w:r>
      <w:r>
        <w:rPr>
          <w:rFonts w:ascii="Arial" w:hAnsi="Arial" w:cs="Arial"/>
          <w:sz w:val="24"/>
          <w:szCs w:val="24"/>
        </w:rPr>
        <w:t>.</w:t>
      </w:r>
      <w:r w:rsidRPr="00EB27DB">
        <w:rPr>
          <w:rFonts w:ascii="Arial" w:hAnsi="Arial" w:cs="Arial"/>
          <w:sz w:val="24"/>
          <w:szCs w:val="24"/>
        </w:rPr>
        <w:t>nextion</w:t>
      </w:r>
      <w:r w:rsidR="00EB27DB" w:rsidRPr="00EB27DB">
        <w:rPr>
          <w:rFonts w:ascii="Arial" w:hAnsi="Arial" w:cs="Arial"/>
          <w:sz w:val="24"/>
          <w:szCs w:val="24"/>
        </w:rPr>
        <w:t>.</w:t>
      </w:r>
      <w:r w:rsidR="00EB27DB">
        <w:rPr>
          <w:rFonts w:ascii="Arial" w:hAnsi="Arial" w:cs="Arial"/>
          <w:sz w:val="24"/>
          <w:szCs w:val="24"/>
        </w:rPr>
        <w:t>Di</w:t>
      </w:r>
      <w:r w:rsidR="00EB27DB" w:rsidRPr="00EB27DB">
        <w:rPr>
          <w:rFonts w:ascii="Arial" w:hAnsi="Arial" w:cs="Arial"/>
          <w:sz w:val="24"/>
          <w:szCs w:val="24"/>
        </w:rPr>
        <w:t>sponivel em</w:t>
      </w:r>
      <w:r w:rsidR="00EB27DB">
        <w:rPr>
          <w:rFonts w:ascii="Arial" w:hAnsi="Arial" w:cs="Arial"/>
          <w:sz w:val="24"/>
          <w:szCs w:val="24"/>
        </w:rPr>
        <w:t>:&lt;</w:t>
      </w:r>
      <w:r w:rsidR="00EB27DB" w:rsidRPr="00EB27DB">
        <w:t xml:space="preserve"> </w:t>
      </w:r>
      <w:r w:rsidR="00EB27DB" w:rsidRPr="00EB27DB">
        <w:rPr>
          <w:rFonts w:ascii="Arial" w:hAnsi="Arial" w:cs="Arial"/>
          <w:sz w:val="24"/>
          <w:szCs w:val="24"/>
        </w:rPr>
        <w:t>https://nextion.tech/</w:t>
      </w:r>
      <w:r w:rsidR="00EB27DB">
        <w:rPr>
          <w:rFonts w:ascii="Arial" w:hAnsi="Arial" w:cs="Arial"/>
          <w:sz w:val="24"/>
          <w:szCs w:val="24"/>
        </w:rPr>
        <w:t>&gt; acesso em:11 de novembro 2022</w:t>
      </w:r>
    </w:p>
    <w:p w14:paraId="4362FFD7" w14:textId="7D40785C" w:rsidR="009B570C" w:rsidRPr="00B74E27" w:rsidRDefault="00D8396F" w:rsidP="006B747B">
      <w:pPr>
        <w:spacing w:before="100" w:beforeAutospacing="1" w:after="120" w:line="360" w:lineRule="auto"/>
        <w:jc w:val="both"/>
        <w:rPr>
          <w:rFonts w:ascii="Arial" w:hAnsi="Arial" w:cs="Arial"/>
          <w:color w:val="202124"/>
          <w:sz w:val="24"/>
          <w:szCs w:val="24"/>
          <w:shd w:val="clear" w:color="auto" w:fill="FFFFFF"/>
          <w:lang w:val="pt-BR"/>
        </w:rPr>
      </w:pPr>
      <w:r w:rsidRPr="00EB27DB">
        <w:rPr>
          <w:rFonts w:ascii="Arial" w:hAnsi="Arial" w:cs="Arial"/>
          <w:sz w:val="24"/>
          <w:szCs w:val="24"/>
        </w:rPr>
        <w:t xml:space="preserve">TÓFOLI, Ricardo José </w:t>
      </w:r>
      <w:r w:rsidRPr="00EB27DB">
        <w:rPr>
          <w:rFonts w:ascii="Arial" w:hAnsi="Arial" w:cs="Arial"/>
          <w:b/>
          <w:sz w:val="24"/>
          <w:szCs w:val="24"/>
        </w:rPr>
        <w:t xml:space="preserve">.Casa Inteligente Sistema de Automação Residencial </w:t>
      </w:r>
      <w:r w:rsidR="006B747B" w:rsidRPr="00EB27DB">
        <w:rPr>
          <w:rFonts w:ascii="Arial" w:hAnsi="Arial" w:cs="Arial"/>
          <w:sz w:val="24"/>
          <w:szCs w:val="24"/>
        </w:rPr>
        <w:t xml:space="preserve"> D</w:t>
      </w:r>
      <w:r w:rsidRPr="00EB27DB">
        <w:rPr>
          <w:rFonts w:ascii="Arial" w:hAnsi="Arial" w:cs="Arial"/>
          <w:sz w:val="24"/>
          <w:szCs w:val="24"/>
        </w:rPr>
        <w:t>isponivel em</w:t>
      </w:r>
      <w:r w:rsidR="00C00044" w:rsidRPr="00EB27DB">
        <w:rPr>
          <w:rFonts w:ascii="Arial" w:hAnsi="Arial" w:cs="Arial"/>
          <w:color w:val="202124"/>
          <w:sz w:val="24"/>
          <w:szCs w:val="24"/>
          <w:shd w:val="clear" w:color="auto" w:fill="FFFFFF"/>
          <w:lang w:val="pt-BR"/>
        </w:rPr>
        <w:t>:</w:t>
      </w:r>
      <w:r w:rsidR="00FC2F43" w:rsidRPr="00EB27DB">
        <w:rPr>
          <w:rFonts w:ascii="Arial" w:hAnsi="Arial" w:cs="Arial"/>
          <w:sz w:val="24"/>
          <w:szCs w:val="24"/>
          <w:lang w:val="pt-BR"/>
        </w:rPr>
        <w:t xml:space="preserve"> </w:t>
      </w:r>
      <w:r w:rsidR="006B747B" w:rsidRPr="00EB27DB">
        <w:rPr>
          <w:rFonts w:ascii="Arial" w:hAnsi="Arial" w:cs="Arial"/>
          <w:sz w:val="24"/>
          <w:szCs w:val="24"/>
          <w:lang w:val="pt-BR"/>
        </w:rPr>
        <w:t>&lt;</w:t>
      </w:r>
      <w:r w:rsidR="006B747B" w:rsidRPr="00EB27DB">
        <w:rPr>
          <w:rFonts w:ascii="Source Sans Pro" w:hAnsi="Source Sans Pro"/>
          <w:color w:val="262626"/>
          <w:sz w:val="24"/>
          <w:szCs w:val="24"/>
          <w:shd w:val="clear" w:color="auto" w:fill="FFFFFF"/>
        </w:rPr>
        <w:t xml:space="preserve">https://cepein.femanet.com.br/BDigital/arqTccs/1211320586.pdf&gt; </w:t>
      </w:r>
      <w:r w:rsidR="006B747B" w:rsidRPr="00EB27DB">
        <w:rPr>
          <w:rFonts w:ascii="Arial" w:hAnsi="Arial" w:cs="Arial"/>
          <w:sz w:val="24"/>
          <w:szCs w:val="24"/>
          <w:shd w:val="clear" w:color="auto" w:fill="FFFFFF"/>
          <w:lang w:val="pt-BR"/>
        </w:rPr>
        <w:t>Acesso em: 3 de novembro 2022.</w:t>
      </w:r>
    </w:p>
    <w:sectPr w:rsidR="009B570C" w:rsidRPr="00B74E27" w:rsidSect="00B74E27">
      <w:headerReference w:type="default" r:id="rId18"/>
      <w:pgSz w:w="11906" w:h="16838" w:code="9"/>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C2F14" w14:textId="77777777" w:rsidR="00D946ED" w:rsidRDefault="00D946ED" w:rsidP="00D766DE">
      <w:r>
        <w:separator/>
      </w:r>
    </w:p>
  </w:endnote>
  <w:endnote w:type="continuationSeparator" w:id="0">
    <w:p w14:paraId="6B470FA6" w14:textId="77777777" w:rsidR="00D946ED" w:rsidRDefault="00D946ED" w:rsidP="00D76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446FE" w14:textId="77777777" w:rsidR="00D946ED" w:rsidRDefault="00D946ED" w:rsidP="00D766DE">
      <w:r>
        <w:separator/>
      </w:r>
    </w:p>
  </w:footnote>
  <w:footnote w:type="continuationSeparator" w:id="0">
    <w:p w14:paraId="22104045" w14:textId="77777777" w:rsidR="00D946ED" w:rsidRDefault="00D946ED" w:rsidP="00D76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940455"/>
      <w:docPartObj>
        <w:docPartGallery w:val="Page Numbers (Top of Page)"/>
        <w:docPartUnique/>
      </w:docPartObj>
    </w:sdtPr>
    <w:sdtEndPr/>
    <w:sdtContent>
      <w:p w14:paraId="7F7F7F84" w14:textId="50BFCCE5" w:rsidR="00B74E27" w:rsidRDefault="00B74E27">
        <w:pPr>
          <w:pStyle w:val="Cabealho"/>
          <w:jc w:val="right"/>
        </w:pPr>
        <w:r>
          <w:fldChar w:fldCharType="begin"/>
        </w:r>
        <w:r>
          <w:instrText>PAGE   \* MERGEFORMAT</w:instrText>
        </w:r>
        <w:r>
          <w:fldChar w:fldCharType="separate"/>
        </w:r>
        <w:r>
          <w:rPr>
            <w:lang w:val="pt-BR"/>
          </w:rPr>
          <w:t>2</w:t>
        </w:r>
        <w:r>
          <w:fldChar w:fldCharType="end"/>
        </w:r>
      </w:p>
    </w:sdtContent>
  </w:sdt>
  <w:p w14:paraId="1CB6B724" w14:textId="77777777" w:rsidR="00B74E27" w:rsidRDefault="00B74E2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68C1A9C"/>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4B2C5000"/>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A0623994"/>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10C6EA8C"/>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59707D66"/>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A452D0"/>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DCDCB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B921B9A"/>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7078C2"/>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54E8C43E"/>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BA0850"/>
    <w:multiLevelType w:val="multilevel"/>
    <w:tmpl w:val="361AD8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D21326B"/>
    <w:multiLevelType w:val="multilevel"/>
    <w:tmpl w:val="04090023"/>
    <w:styleLink w:val="Artigoseo"/>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6345EB9"/>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272277"/>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AEB0273"/>
    <w:multiLevelType w:val="multilevel"/>
    <w:tmpl w:val="526206A0"/>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9350CFB"/>
    <w:multiLevelType w:val="multilevel"/>
    <w:tmpl w:val="9DF09F08"/>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DEC6B47"/>
    <w:multiLevelType w:val="multilevel"/>
    <w:tmpl w:val="604E1C0A"/>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8C2C6D"/>
    <w:multiLevelType w:val="multilevel"/>
    <w:tmpl w:val="04090023"/>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3"/>
  </w:num>
  <w:num w:numId="3">
    <w:abstractNumId w:val="10"/>
  </w:num>
  <w:num w:numId="4">
    <w:abstractNumId w:val="25"/>
  </w:num>
  <w:num w:numId="5">
    <w:abstractNumId w:val="14"/>
  </w:num>
  <w:num w:numId="6">
    <w:abstractNumId w:val="20"/>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8"/>
  </w:num>
  <w:num w:numId="20">
    <w:abstractNumId w:val="24"/>
  </w:num>
  <w:num w:numId="21">
    <w:abstractNumId w:val="21"/>
  </w:num>
  <w:num w:numId="22">
    <w:abstractNumId w:val="12"/>
  </w:num>
  <w:num w:numId="23">
    <w:abstractNumId w:val="26"/>
  </w:num>
  <w:num w:numId="24">
    <w:abstractNumId w:val="16"/>
  </w:num>
  <w:num w:numId="25">
    <w:abstractNumId w:val="19"/>
  </w:num>
  <w:num w:numId="26">
    <w:abstractNumId w:val="1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hyphenationZone w:val="425"/>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D61"/>
    <w:rsid w:val="00010C36"/>
    <w:rsid w:val="00012852"/>
    <w:rsid w:val="00017E2F"/>
    <w:rsid w:val="000A7835"/>
    <w:rsid w:val="00196625"/>
    <w:rsid w:val="001A7D7F"/>
    <w:rsid w:val="001E3698"/>
    <w:rsid w:val="00211E15"/>
    <w:rsid w:val="00215B8F"/>
    <w:rsid w:val="002A3E4B"/>
    <w:rsid w:val="002B3D4A"/>
    <w:rsid w:val="002B6872"/>
    <w:rsid w:val="002E0F38"/>
    <w:rsid w:val="0031447C"/>
    <w:rsid w:val="003425AB"/>
    <w:rsid w:val="00342B25"/>
    <w:rsid w:val="00365852"/>
    <w:rsid w:val="0037521E"/>
    <w:rsid w:val="003C6391"/>
    <w:rsid w:val="003E35A6"/>
    <w:rsid w:val="003E6601"/>
    <w:rsid w:val="003F5D9B"/>
    <w:rsid w:val="00403587"/>
    <w:rsid w:val="004310B9"/>
    <w:rsid w:val="0044224C"/>
    <w:rsid w:val="00471265"/>
    <w:rsid w:val="004A19A0"/>
    <w:rsid w:val="004C55DB"/>
    <w:rsid w:val="004E108E"/>
    <w:rsid w:val="00506FA0"/>
    <w:rsid w:val="00512885"/>
    <w:rsid w:val="00606D59"/>
    <w:rsid w:val="00645252"/>
    <w:rsid w:val="006503D0"/>
    <w:rsid w:val="00656705"/>
    <w:rsid w:val="00685977"/>
    <w:rsid w:val="006B747B"/>
    <w:rsid w:val="006D3D74"/>
    <w:rsid w:val="006D6CA5"/>
    <w:rsid w:val="006E490B"/>
    <w:rsid w:val="00737157"/>
    <w:rsid w:val="00742949"/>
    <w:rsid w:val="00755436"/>
    <w:rsid w:val="00765B49"/>
    <w:rsid w:val="00781E86"/>
    <w:rsid w:val="007B38FE"/>
    <w:rsid w:val="007C4097"/>
    <w:rsid w:val="007F3E89"/>
    <w:rsid w:val="0083569A"/>
    <w:rsid w:val="008369D0"/>
    <w:rsid w:val="008739D5"/>
    <w:rsid w:val="0088432E"/>
    <w:rsid w:val="008A19BA"/>
    <w:rsid w:val="008B2027"/>
    <w:rsid w:val="008C4DB1"/>
    <w:rsid w:val="008F490B"/>
    <w:rsid w:val="008F7CBA"/>
    <w:rsid w:val="00932C25"/>
    <w:rsid w:val="00933D61"/>
    <w:rsid w:val="009A0887"/>
    <w:rsid w:val="009B570C"/>
    <w:rsid w:val="009D6714"/>
    <w:rsid w:val="009F5EC7"/>
    <w:rsid w:val="00A119F2"/>
    <w:rsid w:val="00A328EC"/>
    <w:rsid w:val="00A53431"/>
    <w:rsid w:val="00A857B5"/>
    <w:rsid w:val="00A9204E"/>
    <w:rsid w:val="00AC1A09"/>
    <w:rsid w:val="00AE7C80"/>
    <w:rsid w:val="00B7476C"/>
    <w:rsid w:val="00B74E27"/>
    <w:rsid w:val="00BA1AEB"/>
    <w:rsid w:val="00C00044"/>
    <w:rsid w:val="00C11706"/>
    <w:rsid w:val="00C420AD"/>
    <w:rsid w:val="00C72F85"/>
    <w:rsid w:val="00C75477"/>
    <w:rsid w:val="00C94053"/>
    <w:rsid w:val="00CE5A78"/>
    <w:rsid w:val="00D02F74"/>
    <w:rsid w:val="00D0359F"/>
    <w:rsid w:val="00D55071"/>
    <w:rsid w:val="00D601E5"/>
    <w:rsid w:val="00D72E08"/>
    <w:rsid w:val="00D766DE"/>
    <w:rsid w:val="00D8396F"/>
    <w:rsid w:val="00D946ED"/>
    <w:rsid w:val="00DC3243"/>
    <w:rsid w:val="00DD2BA4"/>
    <w:rsid w:val="00DD6987"/>
    <w:rsid w:val="00DE734D"/>
    <w:rsid w:val="00E208B5"/>
    <w:rsid w:val="00E21E13"/>
    <w:rsid w:val="00E35C85"/>
    <w:rsid w:val="00E409E0"/>
    <w:rsid w:val="00E769D5"/>
    <w:rsid w:val="00E816EF"/>
    <w:rsid w:val="00EB27DB"/>
    <w:rsid w:val="00ED3F01"/>
    <w:rsid w:val="00F91CD8"/>
    <w:rsid w:val="00FC2F43"/>
    <w:rsid w:val="00FF54A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5E6788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66DE"/>
    <w:rPr>
      <w:rFonts w:ascii="Calibri" w:hAnsi="Calibri" w:cs="Calibri"/>
    </w:rPr>
  </w:style>
  <w:style w:type="paragraph" w:styleId="Ttulo1">
    <w:name w:val="heading 1"/>
    <w:basedOn w:val="Normal"/>
    <w:next w:val="Normal"/>
    <w:link w:val="Ttulo1Char"/>
    <w:uiPriority w:val="9"/>
    <w:qFormat/>
    <w:rsid w:val="00D766DE"/>
    <w:pPr>
      <w:keepNext/>
      <w:keepLines/>
      <w:spacing w:before="240"/>
      <w:outlineLvl w:val="0"/>
    </w:pPr>
    <w:rPr>
      <w:rFonts w:ascii="Calibri Light" w:eastAsiaTheme="majorEastAsia" w:hAnsi="Calibri Light" w:cs="Calibri Light"/>
      <w:color w:val="1F4E79" w:themeColor="accent1" w:themeShade="80"/>
      <w:sz w:val="32"/>
      <w:szCs w:val="32"/>
    </w:rPr>
  </w:style>
  <w:style w:type="paragraph" w:styleId="Ttulo2">
    <w:name w:val="heading 2"/>
    <w:basedOn w:val="Normal"/>
    <w:next w:val="Normal"/>
    <w:link w:val="Ttulo2Char"/>
    <w:uiPriority w:val="9"/>
    <w:unhideWhenUsed/>
    <w:qFormat/>
    <w:rsid w:val="00D766DE"/>
    <w:pPr>
      <w:keepNext/>
      <w:keepLines/>
      <w:spacing w:before="40"/>
      <w:outlineLvl w:val="1"/>
    </w:pPr>
    <w:rPr>
      <w:rFonts w:ascii="Calibri Light" w:eastAsiaTheme="majorEastAsia" w:hAnsi="Calibri Light" w:cs="Calibri Light"/>
      <w:color w:val="1F4E79" w:themeColor="accent1" w:themeShade="80"/>
      <w:sz w:val="26"/>
      <w:szCs w:val="26"/>
    </w:rPr>
  </w:style>
  <w:style w:type="paragraph" w:styleId="Ttulo3">
    <w:name w:val="heading 3"/>
    <w:basedOn w:val="Normal"/>
    <w:next w:val="Normal"/>
    <w:link w:val="Ttulo3Char"/>
    <w:uiPriority w:val="9"/>
    <w:unhideWhenUsed/>
    <w:qFormat/>
    <w:rsid w:val="00D766DE"/>
    <w:pPr>
      <w:keepNext/>
      <w:keepLines/>
      <w:spacing w:before="40"/>
      <w:outlineLvl w:val="2"/>
    </w:pPr>
    <w:rPr>
      <w:rFonts w:ascii="Calibri Light" w:eastAsiaTheme="majorEastAsia" w:hAnsi="Calibri Light" w:cs="Calibri Light"/>
      <w:color w:val="1F4D78" w:themeColor="accent1" w:themeShade="7F"/>
      <w:sz w:val="24"/>
      <w:szCs w:val="24"/>
    </w:rPr>
  </w:style>
  <w:style w:type="paragraph" w:styleId="Ttulo4">
    <w:name w:val="heading 4"/>
    <w:basedOn w:val="Normal"/>
    <w:next w:val="Normal"/>
    <w:link w:val="Ttulo4Char"/>
    <w:uiPriority w:val="9"/>
    <w:unhideWhenUsed/>
    <w:qFormat/>
    <w:rsid w:val="00D766DE"/>
    <w:pPr>
      <w:keepNext/>
      <w:keepLines/>
      <w:spacing w:before="40"/>
      <w:outlineLvl w:val="3"/>
    </w:pPr>
    <w:rPr>
      <w:rFonts w:ascii="Calibri Light" w:eastAsiaTheme="majorEastAsia" w:hAnsi="Calibri Light" w:cs="Calibri Light"/>
      <w:i/>
      <w:iCs/>
      <w:color w:val="1F4E79" w:themeColor="accent1" w:themeShade="80"/>
    </w:rPr>
  </w:style>
  <w:style w:type="paragraph" w:styleId="Ttulo5">
    <w:name w:val="heading 5"/>
    <w:basedOn w:val="Normal"/>
    <w:next w:val="Normal"/>
    <w:link w:val="Ttulo5Char"/>
    <w:uiPriority w:val="9"/>
    <w:unhideWhenUsed/>
    <w:qFormat/>
    <w:rsid w:val="00D766DE"/>
    <w:pPr>
      <w:keepNext/>
      <w:keepLines/>
      <w:spacing w:before="40"/>
      <w:outlineLvl w:val="4"/>
    </w:pPr>
    <w:rPr>
      <w:rFonts w:ascii="Calibri Light" w:eastAsiaTheme="majorEastAsia" w:hAnsi="Calibri Light" w:cs="Calibri Light"/>
      <w:color w:val="1F4E79" w:themeColor="accent1" w:themeShade="80"/>
    </w:rPr>
  </w:style>
  <w:style w:type="paragraph" w:styleId="Ttulo6">
    <w:name w:val="heading 6"/>
    <w:basedOn w:val="Normal"/>
    <w:next w:val="Normal"/>
    <w:link w:val="Ttulo6Char"/>
    <w:uiPriority w:val="9"/>
    <w:unhideWhenUsed/>
    <w:qFormat/>
    <w:rsid w:val="00D766DE"/>
    <w:pPr>
      <w:keepNext/>
      <w:keepLines/>
      <w:spacing w:before="40"/>
      <w:outlineLvl w:val="5"/>
    </w:pPr>
    <w:rPr>
      <w:rFonts w:ascii="Calibri Light" w:eastAsiaTheme="majorEastAsia" w:hAnsi="Calibri Light" w:cs="Calibri Light"/>
      <w:color w:val="1F4D78" w:themeColor="accent1" w:themeShade="7F"/>
    </w:rPr>
  </w:style>
  <w:style w:type="paragraph" w:styleId="Ttulo7">
    <w:name w:val="heading 7"/>
    <w:basedOn w:val="Normal"/>
    <w:next w:val="Normal"/>
    <w:link w:val="Ttulo7Char"/>
    <w:uiPriority w:val="9"/>
    <w:unhideWhenUsed/>
    <w:qFormat/>
    <w:rsid w:val="00D766DE"/>
    <w:pPr>
      <w:keepNext/>
      <w:keepLines/>
      <w:spacing w:before="40"/>
      <w:outlineLvl w:val="6"/>
    </w:pPr>
    <w:rPr>
      <w:rFonts w:ascii="Calibri Light" w:eastAsiaTheme="majorEastAsia" w:hAnsi="Calibri Light" w:cs="Calibri Light"/>
      <w:i/>
      <w:iCs/>
      <w:color w:val="1F4D78" w:themeColor="accent1" w:themeShade="7F"/>
    </w:rPr>
  </w:style>
  <w:style w:type="paragraph" w:styleId="Ttulo8">
    <w:name w:val="heading 8"/>
    <w:basedOn w:val="Normal"/>
    <w:next w:val="Normal"/>
    <w:link w:val="Ttulo8Char"/>
    <w:uiPriority w:val="9"/>
    <w:unhideWhenUsed/>
    <w:qFormat/>
    <w:rsid w:val="00D766DE"/>
    <w:pPr>
      <w:keepNext/>
      <w:keepLines/>
      <w:spacing w:before="40"/>
      <w:outlineLvl w:val="7"/>
    </w:pPr>
    <w:rPr>
      <w:rFonts w:ascii="Calibri Light" w:eastAsiaTheme="majorEastAsia" w:hAnsi="Calibri Light" w:cs="Calibri Light"/>
      <w:color w:val="272727" w:themeColor="text1" w:themeTint="D8"/>
      <w:szCs w:val="21"/>
    </w:rPr>
  </w:style>
  <w:style w:type="paragraph" w:styleId="Ttulo9">
    <w:name w:val="heading 9"/>
    <w:basedOn w:val="Normal"/>
    <w:next w:val="Normal"/>
    <w:link w:val="Ttulo9Char"/>
    <w:uiPriority w:val="9"/>
    <w:unhideWhenUsed/>
    <w:qFormat/>
    <w:rsid w:val="00D766DE"/>
    <w:pPr>
      <w:keepNext/>
      <w:keepLines/>
      <w:spacing w:before="40"/>
      <w:outlineLvl w:val="8"/>
    </w:pPr>
    <w:rPr>
      <w:rFonts w:ascii="Calibri Light" w:eastAsiaTheme="majorEastAsia" w:hAnsi="Calibri Light" w:cs="Calibr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766DE"/>
    <w:rPr>
      <w:rFonts w:ascii="Calibri Light" w:eastAsiaTheme="majorEastAsia" w:hAnsi="Calibri Light" w:cs="Calibri Light"/>
      <w:color w:val="1F4E79" w:themeColor="accent1" w:themeShade="80"/>
      <w:sz w:val="32"/>
      <w:szCs w:val="32"/>
    </w:rPr>
  </w:style>
  <w:style w:type="character" w:customStyle="1" w:styleId="Ttulo2Char">
    <w:name w:val="Título 2 Char"/>
    <w:basedOn w:val="Fontepargpadro"/>
    <w:link w:val="Ttulo2"/>
    <w:uiPriority w:val="9"/>
    <w:rsid w:val="00D766DE"/>
    <w:rPr>
      <w:rFonts w:ascii="Calibri Light" w:eastAsiaTheme="majorEastAsia" w:hAnsi="Calibri Light" w:cs="Calibri Light"/>
      <w:color w:val="1F4E79" w:themeColor="accent1" w:themeShade="80"/>
      <w:sz w:val="26"/>
      <w:szCs w:val="26"/>
    </w:rPr>
  </w:style>
  <w:style w:type="character" w:customStyle="1" w:styleId="Ttulo3Char">
    <w:name w:val="Título 3 Char"/>
    <w:basedOn w:val="Fontepargpadro"/>
    <w:link w:val="Ttulo3"/>
    <w:uiPriority w:val="9"/>
    <w:rsid w:val="00D766DE"/>
    <w:rPr>
      <w:rFonts w:ascii="Calibri Light" w:eastAsiaTheme="majorEastAsia" w:hAnsi="Calibri Light" w:cs="Calibri Light"/>
      <w:color w:val="1F4D78" w:themeColor="accent1" w:themeShade="7F"/>
      <w:sz w:val="24"/>
      <w:szCs w:val="24"/>
    </w:rPr>
  </w:style>
  <w:style w:type="character" w:customStyle="1" w:styleId="Ttulo4Char">
    <w:name w:val="Título 4 Char"/>
    <w:basedOn w:val="Fontepargpadro"/>
    <w:link w:val="Ttulo4"/>
    <w:uiPriority w:val="9"/>
    <w:rsid w:val="00D766DE"/>
    <w:rPr>
      <w:rFonts w:ascii="Calibri Light" w:eastAsiaTheme="majorEastAsia" w:hAnsi="Calibri Light" w:cs="Calibri Light"/>
      <w:i/>
      <w:iCs/>
      <w:color w:val="1F4E79" w:themeColor="accent1" w:themeShade="80"/>
    </w:rPr>
  </w:style>
  <w:style w:type="character" w:customStyle="1" w:styleId="Ttulo5Char">
    <w:name w:val="Título 5 Char"/>
    <w:basedOn w:val="Fontepargpadro"/>
    <w:link w:val="Ttulo5"/>
    <w:uiPriority w:val="9"/>
    <w:rsid w:val="00D766DE"/>
    <w:rPr>
      <w:rFonts w:ascii="Calibri Light" w:eastAsiaTheme="majorEastAsia" w:hAnsi="Calibri Light" w:cs="Calibri Light"/>
      <w:color w:val="1F4E79" w:themeColor="accent1" w:themeShade="80"/>
    </w:rPr>
  </w:style>
  <w:style w:type="character" w:customStyle="1" w:styleId="Ttulo6Char">
    <w:name w:val="Título 6 Char"/>
    <w:basedOn w:val="Fontepargpadro"/>
    <w:link w:val="Ttulo6"/>
    <w:uiPriority w:val="9"/>
    <w:rsid w:val="00D766DE"/>
    <w:rPr>
      <w:rFonts w:ascii="Calibri Light" w:eastAsiaTheme="majorEastAsia" w:hAnsi="Calibri Light" w:cs="Calibri Light"/>
      <w:color w:val="1F4D78" w:themeColor="accent1" w:themeShade="7F"/>
    </w:rPr>
  </w:style>
  <w:style w:type="character" w:customStyle="1" w:styleId="Ttulo7Char">
    <w:name w:val="Título 7 Char"/>
    <w:basedOn w:val="Fontepargpadro"/>
    <w:link w:val="Ttulo7"/>
    <w:uiPriority w:val="9"/>
    <w:rsid w:val="00D766DE"/>
    <w:rPr>
      <w:rFonts w:ascii="Calibri Light" w:eastAsiaTheme="majorEastAsia" w:hAnsi="Calibri Light" w:cs="Calibri Light"/>
      <w:i/>
      <w:iCs/>
      <w:color w:val="1F4D78" w:themeColor="accent1" w:themeShade="7F"/>
    </w:rPr>
  </w:style>
  <w:style w:type="character" w:customStyle="1" w:styleId="Ttulo8Char">
    <w:name w:val="Título 8 Char"/>
    <w:basedOn w:val="Fontepargpadro"/>
    <w:link w:val="Ttulo8"/>
    <w:uiPriority w:val="9"/>
    <w:rsid w:val="00D766DE"/>
    <w:rPr>
      <w:rFonts w:ascii="Calibri Light" w:eastAsiaTheme="majorEastAsia" w:hAnsi="Calibri Light" w:cs="Calibri Light"/>
      <w:color w:val="272727" w:themeColor="text1" w:themeTint="D8"/>
      <w:szCs w:val="21"/>
    </w:rPr>
  </w:style>
  <w:style w:type="character" w:customStyle="1" w:styleId="Ttulo9Char">
    <w:name w:val="Título 9 Char"/>
    <w:basedOn w:val="Fontepargpadro"/>
    <w:link w:val="Ttulo9"/>
    <w:uiPriority w:val="9"/>
    <w:rsid w:val="00D766DE"/>
    <w:rPr>
      <w:rFonts w:ascii="Calibri Light" w:eastAsiaTheme="majorEastAsia" w:hAnsi="Calibri Light" w:cs="Calibri Light"/>
      <w:i/>
      <w:iCs/>
      <w:color w:val="272727" w:themeColor="text1" w:themeTint="D8"/>
      <w:szCs w:val="21"/>
    </w:rPr>
  </w:style>
  <w:style w:type="paragraph" w:styleId="Ttulo">
    <w:name w:val="Title"/>
    <w:basedOn w:val="Normal"/>
    <w:next w:val="Normal"/>
    <w:link w:val="TtuloChar"/>
    <w:uiPriority w:val="10"/>
    <w:qFormat/>
    <w:rsid w:val="00D766DE"/>
    <w:pPr>
      <w:contextualSpacing/>
    </w:pPr>
    <w:rPr>
      <w:rFonts w:ascii="Calibri Light" w:eastAsiaTheme="majorEastAsia" w:hAnsi="Calibri Light" w:cs="Calibri Light"/>
      <w:spacing w:val="-10"/>
      <w:kern w:val="28"/>
      <w:sz w:val="56"/>
      <w:szCs w:val="56"/>
    </w:rPr>
  </w:style>
  <w:style w:type="character" w:customStyle="1" w:styleId="TtuloChar">
    <w:name w:val="Título Char"/>
    <w:basedOn w:val="Fontepargpadro"/>
    <w:link w:val="Ttulo"/>
    <w:uiPriority w:val="10"/>
    <w:rsid w:val="00D766DE"/>
    <w:rPr>
      <w:rFonts w:ascii="Calibri Light" w:eastAsiaTheme="majorEastAsia" w:hAnsi="Calibri Light" w:cs="Calibri Light"/>
      <w:spacing w:val="-10"/>
      <w:kern w:val="28"/>
      <w:sz w:val="56"/>
      <w:szCs w:val="56"/>
    </w:rPr>
  </w:style>
  <w:style w:type="paragraph" w:styleId="Subttulo">
    <w:name w:val="Subtitle"/>
    <w:basedOn w:val="Normal"/>
    <w:next w:val="Normal"/>
    <w:link w:val="SubttuloChar"/>
    <w:uiPriority w:val="11"/>
    <w:qFormat/>
    <w:rsid w:val="00D766DE"/>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D766DE"/>
    <w:rPr>
      <w:rFonts w:ascii="Calibri" w:eastAsiaTheme="minorEastAsia" w:hAnsi="Calibri" w:cs="Calibri"/>
      <w:color w:val="5A5A5A" w:themeColor="text1" w:themeTint="A5"/>
      <w:spacing w:val="15"/>
    </w:rPr>
  </w:style>
  <w:style w:type="character" w:styleId="nfaseSutil">
    <w:name w:val="Subtle Emphasis"/>
    <w:basedOn w:val="Fontepargpadro"/>
    <w:uiPriority w:val="19"/>
    <w:qFormat/>
    <w:rsid w:val="00D766DE"/>
    <w:rPr>
      <w:rFonts w:ascii="Calibri" w:hAnsi="Calibri" w:cs="Calibri"/>
      <w:i/>
      <w:iCs/>
      <w:color w:val="404040" w:themeColor="text1" w:themeTint="BF"/>
    </w:rPr>
  </w:style>
  <w:style w:type="character" w:styleId="nfase">
    <w:name w:val="Emphasis"/>
    <w:basedOn w:val="Fontepargpadro"/>
    <w:uiPriority w:val="20"/>
    <w:qFormat/>
    <w:rsid w:val="00D766DE"/>
    <w:rPr>
      <w:rFonts w:ascii="Calibri" w:hAnsi="Calibri" w:cs="Calibri"/>
      <w:i/>
      <w:iCs/>
    </w:rPr>
  </w:style>
  <w:style w:type="character" w:styleId="nfaseIntensa">
    <w:name w:val="Intense Emphasis"/>
    <w:basedOn w:val="Fontepargpadro"/>
    <w:uiPriority w:val="21"/>
    <w:qFormat/>
    <w:rsid w:val="00D766DE"/>
    <w:rPr>
      <w:rFonts w:ascii="Calibri" w:hAnsi="Calibri" w:cs="Calibri"/>
      <w:i/>
      <w:iCs/>
      <w:color w:val="1F4E79" w:themeColor="accent1" w:themeShade="80"/>
    </w:rPr>
  </w:style>
  <w:style w:type="character" w:styleId="Forte">
    <w:name w:val="Strong"/>
    <w:basedOn w:val="Fontepargpadro"/>
    <w:uiPriority w:val="22"/>
    <w:qFormat/>
    <w:rsid w:val="00D766DE"/>
    <w:rPr>
      <w:rFonts w:ascii="Calibri" w:hAnsi="Calibri" w:cs="Calibri"/>
      <w:b/>
      <w:bCs/>
    </w:rPr>
  </w:style>
  <w:style w:type="paragraph" w:styleId="Citao">
    <w:name w:val="Quote"/>
    <w:basedOn w:val="Normal"/>
    <w:next w:val="Normal"/>
    <w:link w:val="CitaoChar"/>
    <w:uiPriority w:val="29"/>
    <w:qFormat/>
    <w:rsid w:val="00D766DE"/>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D766DE"/>
    <w:rPr>
      <w:rFonts w:ascii="Calibri" w:hAnsi="Calibri" w:cs="Calibri"/>
      <w:i/>
      <w:iCs/>
      <w:color w:val="404040" w:themeColor="text1" w:themeTint="BF"/>
    </w:rPr>
  </w:style>
  <w:style w:type="paragraph" w:styleId="CitaoIntensa">
    <w:name w:val="Intense Quote"/>
    <w:basedOn w:val="Normal"/>
    <w:next w:val="Normal"/>
    <w:link w:val="CitaoIntensaChar"/>
    <w:uiPriority w:val="30"/>
    <w:qFormat/>
    <w:rsid w:val="00D766DE"/>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CitaoIntensaChar">
    <w:name w:val="Citação Intensa Char"/>
    <w:basedOn w:val="Fontepargpadro"/>
    <w:link w:val="CitaoIntensa"/>
    <w:uiPriority w:val="30"/>
    <w:rsid w:val="00D766DE"/>
    <w:rPr>
      <w:rFonts w:ascii="Calibri" w:hAnsi="Calibri" w:cs="Calibri"/>
      <w:i/>
      <w:iCs/>
      <w:color w:val="1F4E79" w:themeColor="accent1" w:themeShade="80"/>
    </w:rPr>
  </w:style>
  <w:style w:type="character" w:styleId="RefernciaSutil">
    <w:name w:val="Subtle Reference"/>
    <w:basedOn w:val="Fontepargpadro"/>
    <w:uiPriority w:val="31"/>
    <w:qFormat/>
    <w:rsid w:val="00D766DE"/>
    <w:rPr>
      <w:rFonts w:ascii="Calibri" w:hAnsi="Calibri" w:cs="Calibri"/>
      <w:smallCaps/>
      <w:color w:val="5A5A5A" w:themeColor="text1" w:themeTint="A5"/>
    </w:rPr>
  </w:style>
  <w:style w:type="character" w:styleId="RefernciaIntensa">
    <w:name w:val="Intense Reference"/>
    <w:basedOn w:val="Fontepargpadro"/>
    <w:uiPriority w:val="32"/>
    <w:qFormat/>
    <w:rsid w:val="00D766DE"/>
    <w:rPr>
      <w:rFonts w:ascii="Calibri" w:hAnsi="Calibri" w:cs="Calibri"/>
      <w:b/>
      <w:bCs/>
      <w:caps w:val="0"/>
      <w:smallCaps/>
      <w:color w:val="1F4E79" w:themeColor="accent1" w:themeShade="80"/>
      <w:spacing w:val="5"/>
    </w:rPr>
  </w:style>
  <w:style w:type="character" w:styleId="TtulodoLivro">
    <w:name w:val="Book Title"/>
    <w:basedOn w:val="Fontepargpadro"/>
    <w:uiPriority w:val="33"/>
    <w:qFormat/>
    <w:rsid w:val="00D766DE"/>
    <w:rPr>
      <w:rFonts w:ascii="Calibri" w:hAnsi="Calibri" w:cs="Calibri"/>
      <w:b/>
      <w:bCs/>
      <w:i/>
      <w:iCs/>
      <w:spacing w:val="5"/>
    </w:rPr>
  </w:style>
  <w:style w:type="character" w:styleId="Hyperlink">
    <w:name w:val="Hyperlink"/>
    <w:basedOn w:val="Fontepargpadro"/>
    <w:uiPriority w:val="99"/>
    <w:unhideWhenUsed/>
    <w:rsid w:val="00D766DE"/>
    <w:rPr>
      <w:rFonts w:ascii="Calibri" w:hAnsi="Calibri" w:cs="Calibri"/>
      <w:color w:val="1F4E79" w:themeColor="accent1" w:themeShade="80"/>
      <w:u w:val="single"/>
    </w:rPr>
  </w:style>
  <w:style w:type="character" w:styleId="HiperlinkVisitado">
    <w:name w:val="FollowedHyperlink"/>
    <w:basedOn w:val="Fontepargpadro"/>
    <w:uiPriority w:val="99"/>
    <w:unhideWhenUsed/>
    <w:rsid w:val="00D766DE"/>
    <w:rPr>
      <w:rFonts w:ascii="Calibri" w:hAnsi="Calibri" w:cs="Calibri"/>
      <w:color w:val="954F72" w:themeColor="followedHyperlink"/>
      <w:u w:val="single"/>
    </w:rPr>
  </w:style>
  <w:style w:type="paragraph" w:styleId="Legenda">
    <w:name w:val="caption"/>
    <w:basedOn w:val="Normal"/>
    <w:next w:val="Normal"/>
    <w:uiPriority w:val="35"/>
    <w:unhideWhenUsed/>
    <w:qFormat/>
    <w:rsid w:val="00D766DE"/>
    <w:pPr>
      <w:spacing w:after="200"/>
    </w:pPr>
    <w:rPr>
      <w:i/>
      <w:iCs/>
      <w:color w:val="44546A" w:themeColor="text2"/>
      <w:szCs w:val="18"/>
    </w:rPr>
  </w:style>
  <w:style w:type="paragraph" w:styleId="Textodebalo">
    <w:name w:val="Balloon Text"/>
    <w:basedOn w:val="Normal"/>
    <w:link w:val="TextodebaloChar"/>
    <w:uiPriority w:val="99"/>
    <w:semiHidden/>
    <w:unhideWhenUsed/>
    <w:rsid w:val="00D766DE"/>
    <w:rPr>
      <w:rFonts w:ascii="Segoe UI" w:hAnsi="Segoe UI" w:cs="Segoe UI"/>
      <w:szCs w:val="18"/>
    </w:rPr>
  </w:style>
  <w:style w:type="character" w:customStyle="1" w:styleId="TextodebaloChar">
    <w:name w:val="Texto de balão Char"/>
    <w:basedOn w:val="Fontepargpadro"/>
    <w:link w:val="Textodebalo"/>
    <w:uiPriority w:val="99"/>
    <w:semiHidden/>
    <w:rsid w:val="00D766DE"/>
    <w:rPr>
      <w:rFonts w:ascii="Segoe UI" w:hAnsi="Segoe UI" w:cs="Segoe UI"/>
      <w:szCs w:val="18"/>
    </w:rPr>
  </w:style>
  <w:style w:type="paragraph" w:styleId="Textoembloco">
    <w:name w:val="Block Text"/>
    <w:basedOn w:val="Normal"/>
    <w:uiPriority w:val="99"/>
    <w:semiHidden/>
    <w:unhideWhenUsed/>
    <w:rsid w:val="00D766D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Corpodetexto3">
    <w:name w:val="Body Text 3"/>
    <w:basedOn w:val="Normal"/>
    <w:link w:val="Corpodetexto3Char"/>
    <w:uiPriority w:val="99"/>
    <w:semiHidden/>
    <w:unhideWhenUsed/>
    <w:rsid w:val="00D766DE"/>
    <w:pPr>
      <w:spacing w:after="120"/>
    </w:pPr>
    <w:rPr>
      <w:szCs w:val="16"/>
    </w:rPr>
  </w:style>
  <w:style w:type="character" w:customStyle="1" w:styleId="Corpodetexto3Char">
    <w:name w:val="Corpo de texto 3 Char"/>
    <w:basedOn w:val="Fontepargpadro"/>
    <w:link w:val="Corpodetexto3"/>
    <w:uiPriority w:val="99"/>
    <w:semiHidden/>
    <w:rsid w:val="00D766DE"/>
    <w:rPr>
      <w:rFonts w:ascii="Calibri" w:hAnsi="Calibri" w:cs="Calibri"/>
      <w:szCs w:val="16"/>
    </w:rPr>
  </w:style>
  <w:style w:type="paragraph" w:styleId="Recuodecorpodetexto3">
    <w:name w:val="Body Text Indent 3"/>
    <w:basedOn w:val="Normal"/>
    <w:link w:val="Recuodecorpodetexto3Char"/>
    <w:uiPriority w:val="99"/>
    <w:semiHidden/>
    <w:unhideWhenUsed/>
    <w:rsid w:val="00D766DE"/>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D766DE"/>
    <w:rPr>
      <w:rFonts w:ascii="Calibri" w:hAnsi="Calibri" w:cs="Calibri"/>
      <w:szCs w:val="16"/>
    </w:rPr>
  </w:style>
  <w:style w:type="character" w:styleId="Refdecomentrio">
    <w:name w:val="annotation reference"/>
    <w:basedOn w:val="Fontepargpadro"/>
    <w:uiPriority w:val="99"/>
    <w:semiHidden/>
    <w:unhideWhenUsed/>
    <w:rsid w:val="00D766DE"/>
    <w:rPr>
      <w:rFonts w:ascii="Calibri" w:hAnsi="Calibri" w:cs="Calibri"/>
      <w:sz w:val="22"/>
      <w:szCs w:val="16"/>
    </w:rPr>
  </w:style>
  <w:style w:type="paragraph" w:styleId="Textodecomentrio">
    <w:name w:val="annotation text"/>
    <w:basedOn w:val="Normal"/>
    <w:link w:val="TextodecomentrioChar"/>
    <w:uiPriority w:val="99"/>
    <w:semiHidden/>
    <w:unhideWhenUsed/>
    <w:rsid w:val="00D766DE"/>
    <w:rPr>
      <w:szCs w:val="20"/>
    </w:rPr>
  </w:style>
  <w:style w:type="character" w:customStyle="1" w:styleId="TextodecomentrioChar">
    <w:name w:val="Texto de comentário Char"/>
    <w:basedOn w:val="Fontepargpadro"/>
    <w:link w:val="Textodecomentrio"/>
    <w:uiPriority w:val="99"/>
    <w:semiHidden/>
    <w:rsid w:val="00D766DE"/>
    <w:rPr>
      <w:rFonts w:ascii="Calibri" w:hAnsi="Calibri" w:cs="Calibri"/>
      <w:szCs w:val="20"/>
    </w:rPr>
  </w:style>
  <w:style w:type="paragraph" w:styleId="Assuntodocomentrio">
    <w:name w:val="annotation subject"/>
    <w:basedOn w:val="Textodecomentrio"/>
    <w:next w:val="Textodecomentrio"/>
    <w:link w:val="AssuntodocomentrioChar"/>
    <w:uiPriority w:val="99"/>
    <w:semiHidden/>
    <w:unhideWhenUsed/>
    <w:rsid w:val="00D766DE"/>
    <w:rPr>
      <w:b/>
      <w:bCs/>
    </w:rPr>
  </w:style>
  <w:style w:type="character" w:customStyle="1" w:styleId="AssuntodocomentrioChar">
    <w:name w:val="Assunto do comentário Char"/>
    <w:basedOn w:val="TextodecomentrioChar"/>
    <w:link w:val="Assuntodocomentrio"/>
    <w:uiPriority w:val="99"/>
    <w:semiHidden/>
    <w:rsid w:val="00D766DE"/>
    <w:rPr>
      <w:rFonts w:ascii="Calibri" w:hAnsi="Calibri" w:cs="Calibri"/>
      <w:b/>
      <w:bCs/>
      <w:szCs w:val="20"/>
    </w:rPr>
  </w:style>
  <w:style w:type="paragraph" w:styleId="MapadoDocumento">
    <w:name w:val="Document Map"/>
    <w:basedOn w:val="Normal"/>
    <w:link w:val="MapadoDocumentoChar"/>
    <w:uiPriority w:val="99"/>
    <w:semiHidden/>
    <w:unhideWhenUsed/>
    <w:rsid w:val="00D766DE"/>
    <w:rPr>
      <w:rFonts w:ascii="Segoe UI" w:hAnsi="Segoe UI" w:cs="Segoe UI"/>
      <w:szCs w:val="16"/>
    </w:rPr>
  </w:style>
  <w:style w:type="character" w:customStyle="1" w:styleId="MapadoDocumentoChar">
    <w:name w:val="Mapa do Documento Char"/>
    <w:basedOn w:val="Fontepargpadro"/>
    <w:link w:val="MapadoDocumento"/>
    <w:uiPriority w:val="99"/>
    <w:semiHidden/>
    <w:rsid w:val="00D766DE"/>
    <w:rPr>
      <w:rFonts w:ascii="Segoe UI" w:hAnsi="Segoe UI" w:cs="Segoe UI"/>
      <w:szCs w:val="16"/>
    </w:rPr>
  </w:style>
  <w:style w:type="paragraph" w:styleId="Textodenotadefim">
    <w:name w:val="endnote text"/>
    <w:basedOn w:val="Normal"/>
    <w:link w:val="TextodenotadefimChar"/>
    <w:uiPriority w:val="99"/>
    <w:semiHidden/>
    <w:unhideWhenUsed/>
    <w:rsid w:val="00D766DE"/>
    <w:rPr>
      <w:szCs w:val="20"/>
    </w:rPr>
  </w:style>
  <w:style w:type="character" w:customStyle="1" w:styleId="TextodenotadefimChar">
    <w:name w:val="Texto de nota de fim Char"/>
    <w:basedOn w:val="Fontepargpadro"/>
    <w:link w:val="Textodenotadefim"/>
    <w:uiPriority w:val="99"/>
    <w:semiHidden/>
    <w:rsid w:val="00D766DE"/>
    <w:rPr>
      <w:rFonts w:ascii="Calibri" w:hAnsi="Calibri" w:cs="Calibri"/>
      <w:szCs w:val="20"/>
    </w:rPr>
  </w:style>
  <w:style w:type="paragraph" w:styleId="Remetente">
    <w:name w:val="envelope return"/>
    <w:basedOn w:val="Normal"/>
    <w:uiPriority w:val="99"/>
    <w:semiHidden/>
    <w:unhideWhenUsed/>
    <w:rsid w:val="00D766DE"/>
    <w:rPr>
      <w:rFonts w:ascii="Calibri Light" w:eastAsiaTheme="majorEastAsia" w:hAnsi="Calibri Light" w:cs="Calibri Light"/>
      <w:szCs w:val="20"/>
    </w:rPr>
  </w:style>
  <w:style w:type="paragraph" w:styleId="Textodenotaderodap">
    <w:name w:val="footnote text"/>
    <w:basedOn w:val="Normal"/>
    <w:link w:val="TextodenotaderodapChar"/>
    <w:uiPriority w:val="99"/>
    <w:semiHidden/>
    <w:unhideWhenUsed/>
    <w:rsid w:val="00D766DE"/>
    <w:rPr>
      <w:szCs w:val="20"/>
    </w:rPr>
  </w:style>
  <w:style w:type="character" w:customStyle="1" w:styleId="TextodenotaderodapChar">
    <w:name w:val="Texto de nota de rodapé Char"/>
    <w:basedOn w:val="Fontepargpadro"/>
    <w:link w:val="Textodenotaderodap"/>
    <w:uiPriority w:val="99"/>
    <w:semiHidden/>
    <w:rsid w:val="00D766DE"/>
    <w:rPr>
      <w:rFonts w:ascii="Calibri" w:hAnsi="Calibri" w:cs="Calibri"/>
      <w:szCs w:val="20"/>
    </w:rPr>
  </w:style>
  <w:style w:type="character" w:styleId="CdigoHTML">
    <w:name w:val="HTML Code"/>
    <w:basedOn w:val="Fontepargpadro"/>
    <w:uiPriority w:val="99"/>
    <w:semiHidden/>
    <w:unhideWhenUsed/>
    <w:rsid w:val="00D766DE"/>
    <w:rPr>
      <w:rFonts w:ascii="Consolas" w:hAnsi="Consolas" w:cs="Calibri"/>
      <w:sz w:val="22"/>
      <w:szCs w:val="20"/>
    </w:rPr>
  </w:style>
  <w:style w:type="character" w:styleId="TecladoHTML">
    <w:name w:val="HTML Keyboard"/>
    <w:basedOn w:val="Fontepargpadro"/>
    <w:uiPriority w:val="99"/>
    <w:semiHidden/>
    <w:unhideWhenUsed/>
    <w:rsid w:val="00D766DE"/>
    <w:rPr>
      <w:rFonts w:ascii="Consolas" w:hAnsi="Consolas" w:cs="Calibri"/>
      <w:sz w:val="22"/>
      <w:szCs w:val="20"/>
    </w:rPr>
  </w:style>
  <w:style w:type="paragraph" w:styleId="Pr-formataoHTML">
    <w:name w:val="HTML Preformatted"/>
    <w:basedOn w:val="Normal"/>
    <w:link w:val="Pr-formataoHTMLChar"/>
    <w:uiPriority w:val="99"/>
    <w:semiHidden/>
    <w:unhideWhenUsed/>
    <w:rsid w:val="00D766DE"/>
    <w:rPr>
      <w:rFonts w:ascii="Consolas" w:hAnsi="Consolas"/>
      <w:szCs w:val="20"/>
    </w:rPr>
  </w:style>
  <w:style w:type="character" w:customStyle="1" w:styleId="Pr-formataoHTMLChar">
    <w:name w:val="Pré-formatação HTML Char"/>
    <w:basedOn w:val="Fontepargpadro"/>
    <w:link w:val="Pr-formataoHTML"/>
    <w:uiPriority w:val="99"/>
    <w:semiHidden/>
    <w:rsid w:val="00D766DE"/>
    <w:rPr>
      <w:rFonts w:ascii="Consolas" w:hAnsi="Consolas" w:cs="Calibri"/>
      <w:szCs w:val="20"/>
    </w:rPr>
  </w:style>
  <w:style w:type="character" w:styleId="MquinadeescreverHTML">
    <w:name w:val="HTML Typewriter"/>
    <w:basedOn w:val="Fontepargpadro"/>
    <w:uiPriority w:val="99"/>
    <w:semiHidden/>
    <w:unhideWhenUsed/>
    <w:rsid w:val="00D766DE"/>
    <w:rPr>
      <w:rFonts w:ascii="Consolas" w:hAnsi="Consolas" w:cs="Calibri"/>
      <w:sz w:val="22"/>
      <w:szCs w:val="20"/>
    </w:rPr>
  </w:style>
  <w:style w:type="paragraph" w:styleId="Textodemacro">
    <w:name w:val="macro"/>
    <w:link w:val="TextodemacroChar"/>
    <w:uiPriority w:val="99"/>
    <w:semiHidden/>
    <w:unhideWhenUsed/>
    <w:rsid w:val="00D766DE"/>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odemacroChar">
    <w:name w:val="Texto de macro Char"/>
    <w:basedOn w:val="Fontepargpadro"/>
    <w:link w:val="Textodemacro"/>
    <w:uiPriority w:val="99"/>
    <w:semiHidden/>
    <w:rsid w:val="00D766DE"/>
    <w:rPr>
      <w:rFonts w:ascii="Consolas" w:hAnsi="Consolas" w:cs="Calibri"/>
      <w:szCs w:val="20"/>
    </w:rPr>
  </w:style>
  <w:style w:type="paragraph" w:styleId="TextosemFormatao">
    <w:name w:val="Plain Text"/>
    <w:basedOn w:val="Normal"/>
    <w:link w:val="TextosemFormataoChar"/>
    <w:uiPriority w:val="99"/>
    <w:semiHidden/>
    <w:unhideWhenUsed/>
    <w:rsid w:val="00D766DE"/>
    <w:rPr>
      <w:rFonts w:ascii="Consolas" w:hAnsi="Consolas"/>
      <w:szCs w:val="21"/>
    </w:rPr>
  </w:style>
  <w:style w:type="character" w:customStyle="1" w:styleId="TextosemFormataoChar">
    <w:name w:val="Texto sem Formatação Char"/>
    <w:basedOn w:val="Fontepargpadro"/>
    <w:link w:val="TextosemFormatao"/>
    <w:uiPriority w:val="99"/>
    <w:semiHidden/>
    <w:rsid w:val="00D766DE"/>
    <w:rPr>
      <w:rFonts w:ascii="Consolas" w:hAnsi="Consolas" w:cs="Calibri"/>
      <w:szCs w:val="21"/>
    </w:rPr>
  </w:style>
  <w:style w:type="character" w:styleId="TextodoEspaoReservado">
    <w:name w:val="Placeholder Text"/>
    <w:basedOn w:val="Fontepargpadro"/>
    <w:uiPriority w:val="99"/>
    <w:semiHidden/>
    <w:rsid w:val="00D766DE"/>
    <w:rPr>
      <w:rFonts w:ascii="Calibri" w:hAnsi="Calibri" w:cs="Calibri"/>
      <w:color w:val="3B3838" w:themeColor="background2" w:themeShade="40"/>
    </w:rPr>
  </w:style>
  <w:style w:type="paragraph" w:styleId="Cabealho">
    <w:name w:val="header"/>
    <w:basedOn w:val="Normal"/>
    <w:link w:val="CabealhoChar"/>
    <w:uiPriority w:val="99"/>
    <w:unhideWhenUsed/>
    <w:rsid w:val="00D766DE"/>
  </w:style>
  <w:style w:type="character" w:customStyle="1" w:styleId="CabealhoChar">
    <w:name w:val="Cabeçalho Char"/>
    <w:basedOn w:val="Fontepargpadro"/>
    <w:link w:val="Cabealho"/>
    <w:uiPriority w:val="99"/>
    <w:rsid w:val="00D766DE"/>
    <w:rPr>
      <w:rFonts w:ascii="Calibri" w:hAnsi="Calibri" w:cs="Calibri"/>
    </w:rPr>
  </w:style>
  <w:style w:type="paragraph" w:styleId="Rodap">
    <w:name w:val="footer"/>
    <w:basedOn w:val="Normal"/>
    <w:link w:val="RodapChar"/>
    <w:uiPriority w:val="99"/>
    <w:unhideWhenUsed/>
    <w:rsid w:val="00D766DE"/>
  </w:style>
  <w:style w:type="character" w:customStyle="1" w:styleId="RodapChar">
    <w:name w:val="Rodapé Char"/>
    <w:basedOn w:val="Fontepargpadro"/>
    <w:link w:val="Rodap"/>
    <w:uiPriority w:val="99"/>
    <w:rsid w:val="00D766DE"/>
    <w:rPr>
      <w:rFonts w:ascii="Calibri" w:hAnsi="Calibri" w:cs="Calibri"/>
    </w:rPr>
  </w:style>
  <w:style w:type="paragraph" w:styleId="Sumrio9">
    <w:name w:val="toc 9"/>
    <w:basedOn w:val="Normal"/>
    <w:next w:val="Normal"/>
    <w:autoRedefine/>
    <w:uiPriority w:val="39"/>
    <w:semiHidden/>
    <w:unhideWhenUsed/>
    <w:rsid w:val="00D766DE"/>
    <w:pPr>
      <w:spacing w:after="120"/>
      <w:ind w:left="1757"/>
    </w:pPr>
  </w:style>
  <w:style w:type="character" w:customStyle="1" w:styleId="Meno1">
    <w:name w:val="Menção1"/>
    <w:basedOn w:val="Fontepargpadro"/>
    <w:uiPriority w:val="99"/>
    <w:semiHidden/>
    <w:unhideWhenUsed/>
    <w:rsid w:val="00D766DE"/>
    <w:rPr>
      <w:rFonts w:ascii="Calibri" w:hAnsi="Calibri" w:cs="Calibri"/>
      <w:color w:val="2B579A"/>
      <w:shd w:val="clear" w:color="auto" w:fill="E1DFDD"/>
    </w:rPr>
  </w:style>
  <w:style w:type="numbering" w:styleId="111111">
    <w:name w:val="Outline List 2"/>
    <w:basedOn w:val="Semlista"/>
    <w:uiPriority w:val="99"/>
    <w:semiHidden/>
    <w:unhideWhenUsed/>
    <w:rsid w:val="00D766DE"/>
    <w:pPr>
      <w:numPr>
        <w:numId w:val="24"/>
      </w:numPr>
    </w:pPr>
  </w:style>
  <w:style w:type="numbering" w:styleId="1ai">
    <w:name w:val="Outline List 1"/>
    <w:basedOn w:val="Semlista"/>
    <w:uiPriority w:val="99"/>
    <w:semiHidden/>
    <w:unhideWhenUsed/>
    <w:rsid w:val="00D766DE"/>
    <w:pPr>
      <w:numPr>
        <w:numId w:val="25"/>
      </w:numPr>
    </w:pPr>
  </w:style>
  <w:style w:type="character" w:styleId="VarivelHTML">
    <w:name w:val="HTML Variable"/>
    <w:basedOn w:val="Fontepargpadro"/>
    <w:uiPriority w:val="99"/>
    <w:semiHidden/>
    <w:unhideWhenUsed/>
    <w:rsid w:val="00D766DE"/>
    <w:rPr>
      <w:rFonts w:ascii="Calibri" w:hAnsi="Calibri" w:cs="Calibri"/>
      <w:i/>
      <w:iCs/>
    </w:rPr>
  </w:style>
  <w:style w:type="paragraph" w:styleId="EndereoHTML">
    <w:name w:val="HTML Address"/>
    <w:basedOn w:val="Normal"/>
    <w:link w:val="EndereoHTMLChar"/>
    <w:uiPriority w:val="99"/>
    <w:semiHidden/>
    <w:unhideWhenUsed/>
    <w:rsid w:val="00D766DE"/>
    <w:rPr>
      <w:i/>
      <w:iCs/>
    </w:rPr>
  </w:style>
  <w:style w:type="character" w:customStyle="1" w:styleId="EndereoHTMLChar">
    <w:name w:val="Endereço HTML Char"/>
    <w:basedOn w:val="Fontepargpadro"/>
    <w:link w:val="EndereoHTML"/>
    <w:uiPriority w:val="99"/>
    <w:semiHidden/>
    <w:rsid w:val="00D766DE"/>
    <w:rPr>
      <w:rFonts w:ascii="Calibri" w:hAnsi="Calibri" w:cs="Calibri"/>
      <w:i/>
      <w:iCs/>
    </w:rPr>
  </w:style>
  <w:style w:type="character" w:styleId="DefinioHTML">
    <w:name w:val="HTML Definition"/>
    <w:basedOn w:val="Fontepargpadro"/>
    <w:uiPriority w:val="99"/>
    <w:semiHidden/>
    <w:unhideWhenUsed/>
    <w:rsid w:val="00D766DE"/>
    <w:rPr>
      <w:rFonts w:ascii="Calibri" w:hAnsi="Calibri" w:cs="Calibri"/>
      <w:i/>
      <w:iCs/>
    </w:rPr>
  </w:style>
  <w:style w:type="character" w:styleId="CitaoHTML">
    <w:name w:val="HTML Cite"/>
    <w:basedOn w:val="Fontepargpadro"/>
    <w:uiPriority w:val="99"/>
    <w:semiHidden/>
    <w:unhideWhenUsed/>
    <w:rsid w:val="00D766DE"/>
    <w:rPr>
      <w:rFonts w:ascii="Calibri" w:hAnsi="Calibri" w:cs="Calibri"/>
      <w:i/>
      <w:iCs/>
    </w:rPr>
  </w:style>
  <w:style w:type="character" w:styleId="ExemploHTML">
    <w:name w:val="HTML Sample"/>
    <w:basedOn w:val="Fontepargpadro"/>
    <w:uiPriority w:val="99"/>
    <w:semiHidden/>
    <w:unhideWhenUsed/>
    <w:rsid w:val="00D766DE"/>
    <w:rPr>
      <w:rFonts w:ascii="Consolas" w:hAnsi="Consolas" w:cs="Calibri"/>
      <w:sz w:val="24"/>
      <w:szCs w:val="24"/>
    </w:rPr>
  </w:style>
  <w:style w:type="character" w:styleId="AcrnimoHTML">
    <w:name w:val="HTML Acronym"/>
    <w:basedOn w:val="Fontepargpadro"/>
    <w:uiPriority w:val="99"/>
    <w:semiHidden/>
    <w:unhideWhenUsed/>
    <w:rsid w:val="00D766DE"/>
    <w:rPr>
      <w:rFonts w:ascii="Calibri" w:hAnsi="Calibri" w:cs="Calibri"/>
    </w:rPr>
  </w:style>
  <w:style w:type="paragraph" w:styleId="Sumrio1">
    <w:name w:val="toc 1"/>
    <w:basedOn w:val="Normal"/>
    <w:next w:val="Normal"/>
    <w:autoRedefine/>
    <w:uiPriority w:val="39"/>
    <w:semiHidden/>
    <w:unhideWhenUsed/>
    <w:rsid w:val="00D766DE"/>
    <w:pPr>
      <w:spacing w:after="100"/>
    </w:pPr>
  </w:style>
  <w:style w:type="paragraph" w:styleId="Sumrio2">
    <w:name w:val="toc 2"/>
    <w:basedOn w:val="Normal"/>
    <w:next w:val="Normal"/>
    <w:autoRedefine/>
    <w:uiPriority w:val="39"/>
    <w:semiHidden/>
    <w:unhideWhenUsed/>
    <w:rsid w:val="00D766DE"/>
    <w:pPr>
      <w:spacing w:after="100"/>
      <w:ind w:left="220"/>
    </w:pPr>
  </w:style>
  <w:style w:type="paragraph" w:styleId="Sumrio3">
    <w:name w:val="toc 3"/>
    <w:basedOn w:val="Normal"/>
    <w:next w:val="Normal"/>
    <w:autoRedefine/>
    <w:uiPriority w:val="39"/>
    <w:semiHidden/>
    <w:unhideWhenUsed/>
    <w:rsid w:val="00D766DE"/>
    <w:pPr>
      <w:spacing w:after="100"/>
      <w:ind w:left="440"/>
    </w:pPr>
  </w:style>
  <w:style w:type="paragraph" w:styleId="Sumrio4">
    <w:name w:val="toc 4"/>
    <w:basedOn w:val="Normal"/>
    <w:next w:val="Normal"/>
    <w:autoRedefine/>
    <w:uiPriority w:val="39"/>
    <w:semiHidden/>
    <w:unhideWhenUsed/>
    <w:rsid w:val="00D766DE"/>
    <w:pPr>
      <w:spacing w:after="100"/>
      <w:ind w:left="660"/>
    </w:pPr>
  </w:style>
  <w:style w:type="paragraph" w:styleId="Sumrio5">
    <w:name w:val="toc 5"/>
    <w:basedOn w:val="Normal"/>
    <w:next w:val="Normal"/>
    <w:autoRedefine/>
    <w:uiPriority w:val="39"/>
    <w:semiHidden/>
    <w:unhideWhenUsed/>
    <w:rsid w:val="00D766DE"/>
    <w:pPr>
      <w:spacing w:after="100"/>
      <w:ind w:left="880"/>
    </w:pPr>
  </w:style>
  <w:style w:type="paragraph" w:styleId="Sumrio6">
    <w:name w:val="toc 6"/>
    <w:basedOn w:val="Normal"/>
    <w:next w:val="Normal"/>
    <w:autoRedefine/>
    <w:uiPriority w:val="39"/>
    <w:semiHidden/>
    <w:unhideWhenUsed/>
    <w:rsid w:val="00D766DE"/>
    <w:pPr>
      <w:spacing w:after="100"/>
      <w:ind w:left="1100"/>
    </w:pPr>
  </w:style>
  <w:style w:type="paragraph" w:styleId="Sumrio7">
    <w:name w:val="toc 7"/>
    <w:basedOn w:val="Normal"/>
    <w:next w:val="Normal"/>
    <w:autoRedefine/>
    <w:uiPriority w:val="39"/>
    <w:semiHidden/>
    <w:unhideWhenUsed/>
    <w:rsid w:val="00D766DE"/>
    <w:pPr>
      <w:spacing w:after="100"/>
      <w:ind w:left="1320"/>
    </w:pPr>
  </w:style>
  <w:style w:type="paragraph" w:styleId="Sumrio8">
    <w:name w:val="toc 8"/>
    <w:basedOn w:val="Normal"/>
    <w:next w:val="Normal"/>
    <w:autoRedefine/>
    <w:uiPriority w:val="39"/>
    <w:semiHidden/>
    <w:unhideWhenUsed/>
    <w:rsid w:val="00D766DE"/>
    <w:pPr>
      <w:spacing w:after="100"/>
      <w:ind w:left="1540"/>
    </w:pPr>
  </w:style>
  <w:style w:type="paragraph" w:styleId="CabealhodoSumrio">
    <w:name w:val="TOC Heading"/>
    <w:basedOn w:val="Ttulo1"/>
    <w:next w:val="Normal"/>
    <w:uiPriority w:val="39"/>
    <w:semiHidden/>
    <w:unhideWhenUsed/>
    <w:qFormat/>
    <w:rsid w:val="00D766DE"/>
    <w:pPr>
      <w:outlineLvl w:val="9"/>
    </w:pPr>
    <w:rPr>
      <w:color w:val="2E74B5" w:themeColor="accent1" w:themeShade="BF"/>
    </w:rPr>
  </w:style>
  <w:style w:type="table" w:styleId="Tabelaprofissional">
    <w:name w:val="Table Professional"/>
    <w:basedOn w:val="Tabelanormal"/>
    <w:uiPriority w:val="99"/>
    <w:semiHidden/>
    <w:unhideWhenUsed/>
    <w:rsid w:val="00D766D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dia1">
    <w:name w:val="Medium List 1"/>
    <w:basedOn w:val="Tabelanormal"/>
    <w:uiPriority w:val="65"/>
    <w:semiHidden/>
    <w:unhideWhenUsed/>
    <w:rsid w:val="00D766D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D766D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dia1-nfase2">
    <w:name w:val="Medium List 1 Accent 2"/>
    <w:basedOn w:val="Tabelanormal"/>
    <w:uiPriority w:val="65"/>
    <w:semiHidden/>
    <w:unhideWhenUsed/>
    <w:rsid w:val="00D766D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dia1-nfase3">
    <w:name w:val="Medium List 1 Accent 3"/>
    <w:basedOn w:val="Tabelanormal"/>
    <w:uiPriority w:val="65"/>
    <w:semiHidden/>
    <w:unhideWhenUsed/>
    <w:rsid w:val="00D766D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dia1-nfase4">
    <w:name w:val="Medium List 1 Accent 4"/>
    <w:basedOn w:val="Tabelanormal"/>
    <w:uiPriority w:val="65"/>
    <w:semiHidden/>
    <w:unhideWhenUsed/>
    <w:rsid w:val="00D766D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dia1-nfase5">
    <w:name w:val="Medium List 1 Accent 5"/>
    <w:basedOn w:val="Tabelanormal"/>
    <w:uiPriority w:val="65"/>
    <w:semiHidden/>
    <w:unhideWhenUsed/>
    <w:rsid w:val="00D766D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aMdia1-nfase6">
    <w:name w:val="Medium List 1 Accent 6"/>
    <w:basedOn w:val="Tabelanormal"/>
    <w:uiPriority w:val="65"/>
    <w:semiHidden/>
    <w:unhideWhenUsed/>
    <w:rsid w:val="00D766D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dia2">
    <w:name w:val="Medium List 2"/>
    <w:basedOn w:val="Tabelanormal"/>
    <w:uiPriority w:val="66"/>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D766D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D766D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D766D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D766D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D766D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D766D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D766D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adeMdia1">
    <w:name w:val="Medium Grid 1"/>
    <w:basedOn w:val="Tabelanormal"/>
    <w:uiPriority w:val="67"/>
    <w:semiHidden/>
    <w:unhideWhenUsed/>
    <w:rsid w:val="00D766D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D766D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Mdia1-nfase2">
    <w:name w:val="Medium Grid 1 Accent 2"/>
    <w:basedOn w:val="Tabelanormal"/>
    <w:uiPriority w:val="67"/>
    <w:semiHidden/>
    <w:unhideWhenUsed/>
    <w:rsid w:val="00D766D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adeMdia1-nfase3">
    <w:name w:val="Medium Grid 1 Accent 3"/>
    <w:basedOn w:val="Tabelanormal"/>
    <w:uiPriority w:val="67"/>
    <w:semiHidden/>
    <w:unhideWhenUsed/>
    <w:rsid w:val="00D766D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Mdia1-nfase4">
    <w:name w:val="Medium Grid 1 Accent 4"/>
    <w:basedOn w:val="Tabelanormal"/>
    <w:uiPriority w:val="67"/>
    <w:semiHidden/>
    <w:unhideWhenUsed/>
    <w:rsid w:val="00D766D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Mdia1-nfase5">
    <w:name w:val="Medium Grid 1 Accent 5"/>
    <w:basedOn w:val="Tabelanormal"/>
    <w:uiPriority w:val="67"/>
    <w:semiHidden/>
    <w:unhideWhenUsed/>
    <w:rsid w:val="00D766D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adeMdia1-nfase6">
    <w:name w:val="Medium Grid 1 Accent 6"/>
    <w:basedOn w:val="Tabelanormal"/>
    <w:uiPriority w:val="67"/>
    <w:semiHidden/>
    <w:unhideWhenUsed/>
    <w:rsid w:val="00D766D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adeMdia2">
    <w:name w:val="Medium Grid 2"/>
    <w:basedOn w:val="Tabelanormal"/>
    <w:uiPriority w:val="68"/>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D766DE"/>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D766D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D766D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adeMdia3-nfase2">
    <w:name w:val="Medium Grid 3 Accent 2"/>
    <w:basedOn w:val="Tabelanormal"/>
    <w:uiPriority w:val="69"/>
    <w:semiHidden/>
    <w:unhideWhenUsed/>
    <w:rsid w:val="00D766D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adeMdia3-nfase3">
    <w:name w:val="Medium Grid 3 Accent 3"/>
    <w:basedOn w:val="Tabelanormal"/>
    <w:uiPriority w:val="69"/>
    <w:semiHidden/>
    <w:unhideWhenUsed/>
    <w:rsid w:val="00D766D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adeMdia3-nfase4">
    <w:name w:val="Medium Grid 3 Accent 4"/>
    <w:basedOn w:val="Tabelanormal"/>
    <w:uiPriority w:val="69"/>
    <w:semiHidden/>
    <w:unhideWhenUsed/>
    <w:rsid w:val="00D766D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adeMdia3-nfase5">
    <w:name w:val="Medium Grid 3 Accent 5"/>
    <w:basedOn w:val="Tabelanormal"/>
    <w:uiPriority w:val="69"/>
    <w:semiHidden/>
    <w:unhideWhenUsed/>
    <w:rsid w:val="00D766D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adeMdia3-nfase6">
    <w:name w:val="Medium Grid 3 Accent 6"/>
    <w:basedOn w:val="Tabelanormal"/>
    <w:uiPriority w:val="69"/>
    <w:semiHidden/>
    <w:unhideWhenUsed/>
    <w:rsid w:val="00D766D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ia">
    <w:name w:val="Bibliography"/>
    <w:basedOn w:val="Normal"/>
    <w:next w:val="Normal"/>
    <w:uiPriority w:val="37"/>
    <w:semiHidden/>
    <w:unhideWhenUsed/>
    <w:rsid w:val="00D766DE"/>
  </w:style>
  <w:style w:type="character" w:customStyle="1" w:styleId="Hashtag1">
    <w:name w:val="Hashtag1"/>
    <w:basedOn w:val="Fontepargpadro"/>
    <w:uiPriority w:val="99"/>
    <w:semiHidden/>
    <w:unhideWhenUsed/>
    <w:rsid w:val="00D766DE"/>
    <w:rPr>
      <w:rFonts w:ascii="Calibri" w:hAnsi="Calibri" w:cs="Calibri"/>
      <w:color w:val="2B579A"/>
      <w:shd w:val="clear" w:color="auto" w:fill="E1DFDD"/>
    </w:rPr>
  </w:style>
  <w:style w:type="paragraph" w:styleId="Cabealhodamensagem">
    <w:name w:val="Message Header"/>
    <w:basedOn w:val="Normal"/>
    <w:link w:val="CabealhodamensagemChar"/>
    <w:uiPriority w:val="99"/>
    <w:semiHidden/>
    <w:unhideWhenUsed/>
    <w:rsid w:val="00D766DE"/>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CabealhodamensagemChar">
    <w:name w:val="Cabeçalho da mensagem Char"/>
    <w:basedOn w:val="Fontepargpadro"/>
    <w:link w:val="Cabealhodamensagem"/>
    <w:uiPriority w:val="99"/>
    <w:semiHidden/>
    <w:rsid w:val="00D766DE"/>
    <w:rPr>
      <w:rFonts w:ascii="Calibri Light" w:eastAsiaTheme="majorEastAsia" w:hAnsi="Calibri Light" w:cs="Calibri Light"/>
      <w:sz w:val="24"/>
      <w:szCs w:val="24"/>
      <w:shd w:val="pct20" w:color="auto" w:fill="auto"/>
    </w:rPr>
  </w:style>
  <w:style w:type="table" w:styleId="Tabelaelegante">
    <w:name w:val="Table Elegant"/>
    <w:basedOn w:val="Tabelanormal"/>
    <w:uiPriority w:val="99"/>
    <w:semiHidden/>
    <w:unhideWhenUsed/>
    <w:rsid w:val="00D766D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D766DE"/>
    <w:pPr>
      <w:ind w:left="360" w:hanging="360"/>
      <w:contextualSpacing/>
    </w:pPr>
  </w:style>
  <w:style w:type="paragraph" w:styleId="Lista2">
    <w:name w:val="List 2"/>
    <w:basedOn w:val="Normal"/>
    <w:uiPriority w:val="99"/>
    <w:semiHidden/>
    <w:unhideWhenUsed/>
    <w:rsid w:val="00D766DE"/>
    <w:pPr>
      <w:ind w:left="720" w:hanging="360"/>
      <w:contextualSpacing/>
    </w:pPr>
  </w:style>
  <w:style w:type="paragraph" w:styleId="Lista3">
    <w:name w:val="List 3"/>
    <w:basedOn w:val="Normal"/>
    <w:uiPriority w:val="99"/>
    <w:semiHidden/>
    <w:unhideWhenUsed/>
    <w:rsid w:val="00D766DE"/>
    <w:pPr>
      <w:ind w:left="1080" w:hanging="360"/>
      <w:contextualSpacing/>
    </w:pPr>
  </w:style>
  <w:style w:type="paragraph" w:styleId="Lista4">
    <w:name w:val="List 4"/>
    <w:basedOn w:val="Normal"/>
    <w:uiPriority w:val="99"/>
    <w:semiHidden/>
    <w:unhideWhenUsed/>
    <w:rsid w:val="00D766DE"/>
    <w:pPr>
      <w:ind w:left="1440" w:hanging="360"/>
      <w:contextualSpacing/>
    </w:pPr>
  </w:style>
  <w:style w:type="paragraph" w:styleId="Lista5">
    <w:name w:val="List 5"/>
    <w:basedOn w:val="Normal"/>
    <w:uiPriority w:val="99"/>
    <w:semiHidden/>
    <w:unhideWhenUsed/>
    <w:rsid w:val="00D766DE"/>
    <w:pPr>
      <w:ind w:left="1800" w:hanging="360"/>
      <w:contextualSpacing/>
    </w:pPr>
  </w:style>
  <w:style w:type="table" w:styleId="Tabelaemlista1">
    <w:name w:val="Table List 1"/>
    <w:basedOn w:val="Tabelanormal"/>
    <w:uiPriority w:val="99"/>
    <w:semiHidden/>
    <w:unhideWhenUsed/>
    <w:rsid w:val="00D766D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D766D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D766D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D766D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D766D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D766D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D766D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D766D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adecontinuao">
    <w:name w:val="List Continue"/>
    <w:basedOn w:val="Normal"/>
    <w:uiPriority w:val="99"/>
    <w:semiHidden/>
    <w:unhideWhenUsed/>
    <w:rsid w:val="00D766DE"/>
    <w:pPr>
      <w:spacing w:after="120"/>
      <w:ind w:left="360"/>
      <w:contextualSpacing/>
    </w:pPr>
  </w:style>
  <w:style w:type="paragraph" w:styleId="Listadecontinuao2">
    <w:name w:val="List Continue 2"/>
    <w:basedOn w:val="Normal"/>
    <w:uiPriority w:val="99"/>
    <w:semiHidden/>
    <w:unhideWhenUsed/>
    <w:rsid w:val="00D766DE"/>
    <w:pPr>
      <w:spacing w:after="120"/>
      <w:ind w:left="720"/>
      <w:contextualSpacing/>
    </w:pPr>
  </w:style>
  <w:style w:type="paragraph" w:styleId="Listadecontinuao3">
    <w:name w:val="List Continue 3"/>
    <w:basedOn w:val="Normal"/>
    <w:uiPriority w:val="99"/>
    <w:semiHidden/>
    <w:unhideWhenUsed/>
    <w:rsid w:val="00D766DE"/>
    <w:pPr>
      <w:spacing w:after="120"/>
      <w:ind w:left="1080"/>
      <w:contextualSpacing/>
    </w:pPr>
  </w:style>
  <w:style w:type="paragraph" w:styleId="Listadecontinuao4">
    <w:name w:val="List Continue 4"/>
    <w:basedOn w:val="Normal"/>
    <w:uiPriority w:val="99"/>
    <w:semiHidden/>
    <w:unhideWhenUsed/>
    <w:rsid w:val="00D766DE"/>
    <w:pPr>
      <w:spacing w:after="120"/>
      <w:ind w:left="1440"/>
      <w:contextualSpacing/>
    </w:pPr>
  </w:style>
  <w:style w:type="paragraph" w:styleId="Listadecontinuao5">
    <w:name w:val="List Continue 5"/>
    <w:basedOn w:val="Normal"/>
    <w:uiPriority w:val="99"/>
    <w:semiHidden/>
    <w:unhideWhenUsed/>
    <w:rsid w:val="00D766DE"/>
    <w:pPr>
      <w:spacing w:after="120"/>
      <w:ind w:left="1800"/>
      <w:contextualSpacing/>
    </w:pPr>
  </w:style>
  <w:style w:type="paragraph" w:styleId="PargrafodaLista">
    <w:name w:val="List Paragraph"/>
    <w:basedOn w:val="Normal"/>
    <w:uiPriority w:val="34"/>
    <w:unhideWhenUsed/>
    <w:qFormat/>
    <w:rsid w:val="00D766DE"/>
    <w:pPr>
      <w:ind w:left="720"/>
      <w:contextualSpacing/>
    </w:pPr>
  </w:style>
  <w:style w:type="paragraph" w:styleId="Numerada">
    <w:name w:val="List Number"/>
    <w:basedOn w:val="Normal"/>
    <w:uiPriority w:val="99"/>
    <w:semiHidden/>
    <w:unhideWhenUsed/>
    <w:rsid w:val="00D766DE"/>
    <w:pPr>
      <w:numPr>
        <w:numId w:val="13"/>
      </w:numPr>
      <w:contextualSpacing/>
    </w:pPr>
  </w:style>
  <w:style w:type="paragraph" w:styleId="Numerada2">
    <w:name w:val="List Number 2"/>
    <w:basedOn w:val="Normal"/>
    <w:uiPriority w:val="99"/>
    <w:semiHidden/>
    <w:unhideWhenUsed/>
    <w:rsid w:val="00D766DE"/>
    <w:pPr>
      <w:numPr>
        <w:numId w:val="14"/>
      </w:numPr>
      <w:contextualSpacing/>
    </w:pPr>
  </w:style>
  <w:style w:type="paragraph" w:styleId="Numerada3">
    <w:name w:val="List Number 3"/>
    <w:basedOn w:val="Normal"/>
    <w:uiPriority w:val="99"/>
    <w:semiHidden/>
    <w:unhideWhenUsed/>
    <w:rsid w:val="00D766DE"/>
    <w:pPr>
      <w:numPr>
        <w:numId w:val="15"/>
      </w:numPr>
      <w:contextualSpacing/>
    </w:pPr>
  </w:style>
  <w:style w:type="paragraph" w:styleId="Numerada4">
    <w:name w:val="List Number 4"/>
    <w:basedOn w:val="Normal"/>
    <w:uiPriority w:val="99"/>
    <w:semiHidden/>
    <w:unhideWhenUsed/>
    <w:rsid w:val="00D766DE"/>
    <w:pPr>
      <w:numPr>
        <w:numId w:val="16"/>
      </w:numPr>
      <w:contextualSpacing/>
    </w:pPr>
  </w:style>
  <w:style w:type="paragraph" w:styleId="Numerada5">
    <w:name w:val="List Number 5"/>
    <w:basedOn w:val="Normal"/>
    <w:uiPriority w:val="99"/>
    <w:semiHidden/>
    <w:unhideWhenUsed/>
    <w:rsid w:val="00D766DE"/>
    <w:pPr>
      <w:numPr>
        <w:numId w:val="17"/>
      </w:numPr>
      <w:contextualSpacing/>
    </w:pPr>
  </w:style>
  <w:style w:type="paragraph" w:styleId="Commarcadores">
    <w:name w:val="List Bullet"/>
    <w:basedOn w:val="Normal"/>
    <w:uiPriority w:val="99"/>
    <w:semiHidden/>
    <w:unhideWhenUsed/>
    <w:rsid w:val="00D766DE"/>
    <w:pPr>
      <w:numPr>
        <w:numId w:val="8"/>
      </w:numPr>
      <w:contextualSpacing/>
    </w:pPr>
  </w:style>
  <w:style w:type="paragraph" w:styleId="Commarcadores2">
    <w:name w:val="List Bullet 2"/>
    <w:basedOn w:val="Normal"/>
    <w:uiPriority w:val="99"/>
    <w:semiHidden/>
    <w:unhideWhenUsed/>
    <w:rsid w:val="00D766DE"/>
    <w:pPr>
      <w:numPr>
        <w:numId w:val="9"/>
      </w:numPr>
      <w:contextualSpacing/>
    </w:pPr>
  </w:style>
  <w:style w:type="paragraph" w:styleId="Commarcadores3">
    <w:name w:val="List Bullet 3"/>
    <w:basedOn w:val="Normal"/>
    <w:uiPriority w:val="99"/>
    <w:semiHidden/>
    <w:unhideWhenUsed/>
    <w:rsid w:val="00D766DE"/>
    <w:pPr>
      <w:numPr>
        <w:numId w:val="10"/>
      </w:numPr>
      <w:contextualSpacing/>
    </w:pPr>
  </w:style>
  <w:style w:type="paragraph" w:styleId="Commarcadores4">
    <w:name w:val="List Bullet 4"/>
    <w:basedOn w:val="Normal"/>
    <w:uiPriority w:val="99"/>
    <w:semiHidden/>
    <w:unhideWhenUsed/>
    <w:rsid w:val="00D766DE"/>
    <w:pPr>
      <w:numPr>
        <w:numId w:val="11"/>
      </w:numPr>
      <w:contextualSpacing/>
    </w:pPr>
  </w:style>
  <w:style w:type="paragraph" w:styleId="Commarcadores5">
    <w:name w:val="List Bullet 5"/>
    <w:basedOn w:val="Normal"/>
    <w:uiPriority w:val="99"/>
    <w:semiHidden/>
    <w:unhideWhenUsed/>
    <w:rsid w:val="00D766DE"/>
    <w:pPr>
      <w:numPr>
        <w:numId w:val="12"/>
      </w:numPr>
      <w:contextualSpacing/>
    </w:pPr>
  </w:style>
  <w:style w:type="table" w:styleId="Tabelaclssica1">
    <w:name w:val="Table Classic 1"/>
    <w:basedOn w:val="Tabelanormal"/>
    <w:uiPriority w:val="99"/>
    <w:semiHidden/>
    <w:unhideWhenUsed/>
    <w:rsid w:val="00D766D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D766D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D766D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D766D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ndicedeilustraes">
    <w:name w:val="table of figures"/>
    <w:basedOn w:val="Normal"/>
    <w:next w:val="Normal"/>
    <w:uiPriority w:val="99"/>
    <w:semiHidden/>
    <w:unhideWhenUsed/>
    <w:rsid w:val="00D766DE"/>
  </w:style>
  <w:style w:type="character" w:styleId="Refdenotadefim">
    <w:name w:val="endnote reference"/>
    <w:basedOn w:val="Fontepargpadro"/>
    <w:uiPriority w:val="99"/>
    <w:semiHidden/>
    <w:unhideWhenUsed/>
    <w:rsid w:val="00D766DE"/>
    <w:rPr>
      <w:rFonts w:ascii="Calibri" w:hAnsi="Calibri" w:cs="Calibri"/>
      <w:vertAlign w:val="superscript"/>
    </w:rPr>
  </w:style>
  <w:style w:type="paragraph" w:styleId="ndicedeautoridades">
    <w:name w:val="table of authorities"/>
    <w:basedOn w:val="Normal"/>
    <w:next w:val="Normal"/>
    <w:uiPriority w:val="99"/>
    <w:semiHidden/>
    <w:unhideWhenUsed/>
    <w:rsid w:val="00D766DE"/>
    <w:pPr>
      <w:ind w:left="220" w:hanging="220"/>
    </w:pPr>
  </w:style>
  <w:style w:type="paragraph" w:styleId="Ttulodendicedeautoridades">
    <w:name w:val="toa heading"/>
    <w:basedOn w:val="Normal"/>
    <w:next w:val="Normal"/>
    <w:uiPriority w:val="99"/>
    <w:semiHidden/>
    <w:unhideWhenUsed/>
    <w:rsid w:val="00D766DE"/>
    <w:pPr>
      <w:spacing w:before="120"/>
    </w:pPr>
    <w:rPr>
      <w:rFonts w:ascii="Calibri Light" w:eastAsiaTheme="majorEastAsia" w:hAnsi="Calibri Light" w:cs="Calibri Light"/>
      <w:b/>
      <w:bCs/>
      <w:sz w:val="24"/>
      <w:szCs w:val="24"/>
    </w:rPr>
  </w:style>
  <w:style w:type="table" w:styleId="ListaColorida">
    <w:name w:val="Colorful List"/>
    <w:basedOn w:val="Tabelanormal"/>
    <w:uiPriority w:val="72"/>
    <w:semiHidden/>
    <w:unhideWhenUsed/>
    <w:rsid w:val="00D766D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D766D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Colorida-nfase2">
    <w:name w:val="Colorful List Accent 2"/>
    <w:basedOn w:val="Tabelanormal"/>
    <w:uiPriority w:val="72"/>
    <w:semiHidden/>
    <w:unhideWhenUsed/>
    <w:rsid w:val="00D766D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Colorida-nfase3">
    <w:name w:val="Colorful List Accent 3"/>
    <w:basedOn w:val="Tabelanormal"/>
    <w:uiPriority w:val="72"/>
    <w:semiHidden/>
    <w:unhideWhenUsed/>
    <w:rsid w:val="00D766D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Colorida-nfase4">
    <w:name w:val="Colorful List Accent 4"/>
    <w:basedOn w:val="Tabelanormal"/>
    <w:uiPriority w:val="72"/>
    <w:semiHidden/>
    <w:unhideWhenUsed/>
    <w:rsid w:val="00D766D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Colorida-nfase5">
    <w:name w:val="Colorful List Accent 5"/>
    <w:basedOn w:val="Tabelanormal"/>
    <w:uiPriority w:val="72"/>
    <w:semiHidden/>
    <w:unhideWhenUsed/>
    <w:rsid w:val="00D766D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aColorida-nfase6">
    <w:name w:val="Colorful List Accent 6"/>
    <w:basedOn w:val="Tabelanormal"/>
    <w:uiPriority w:val="72"/>
    <w:rsid w:val="00D766D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elacolorida1">
    <w:name w:val="Table Colorful 1"/>
    <w:basedOn w:val="Tabelanormal"/>
    <w:uiPriority w:val="99"/>
    <w:semiHidden/>
    <w:unhideWhenUsed/>
    <w:rsid w:val="00D766D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D766D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D766D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mentoColorido">
    <w:name w:val="Colorful Shading"/>
    <w:basedOn w:val="Tabelanormal"/>
    <w:uiPriority w:val="71"/>
    <w:semiHidden/>
    <w:unhideWhenUsed/>
    <w:rsid w:val="00D766D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D766D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D766D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D766D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mentoColorido-nfase4">
    <w:name w:val="Colorful Shading Accent 4"/>
    <w:basedOn w:val="Tabelanormal"/>
    <w:uiPriority w:val="71"/>
    <w:semiHidden/>
    <w:unhideWhenUsed/>
    <w:rsid w:val="00D766D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D766D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D766D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GradeColorida">
    <w:name w:val="Colorful Grid"/>
    <w:basedOn w:val="Tabelanormal"/>
    <w:uiPriority w:val="73"/>
    <w:semiHidden/>
    <w:unhideWhenUsed/>
    <w:rsid w:val="00D766D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D766D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Colorida-nfase2">
    <w:name w:val="Colorful Grid Accent 2"/>
    <w:basedOn w:val="Tabelanormal"/>
    <w:uiPriority w:val="73"/>
    <w:semiHidden/>
    <w:unhideWhenUsed/>
    <w:rsid w:val="00D766D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adeColorida-nfase3">
    <w:name w:val="Colorful Grid Accent 3"/>
    <w:basedOn w:val="Tabelanormal"/>
    <w:uiPriority w:val="73"/>
    <w:semiHidden/>
    <w:unhideWhenUsed/>
    <w:rsid w:val="00D766D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Colorida-nfase4">
    <w:name w:val="Colorful Grid Accent 4"/>
    <w:basedOn w:val="Tabelanormal"/>
    <w:uiPriority w:val="73"/>
    <w:semiHidden/>
    <w:unhideWhenUsed/>
    <w:rsid w:val="00D766D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Colorida-nfase5">
    <w:name w:val="Colorful Grid Accent 5"/>
    <w:basedOn w:val="Tabelanormal"/>
    <w:uiPriority w:val="73"/>
    <w:semiHidden/>
    <w:unhideWhenUsed/>
    <w:rsid w:val="00D766D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adeColorida-nfase6">
    <w:name w:val="Colorful Grid Accent 6"/>
    <w:basedOn w:val="Tabelanormal"/>
    <w:uiPriority w:val="73"/>
    <w:rsid w:val="00D766D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Destinatrio">
    <w:name w:val="envelope address"/>
    <w:basedOn w:val="Normal"/>
    <w:uiPriority w:val="99"/>
    <w:semiHidden/>
    <w:unhideWhenUsed/>
    <w:rsid w:val="00D766DE"/>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Artigoseo">
    <w:name w:val="Outline List 3"/>
    <w:basedOn w:val="Semlista"/>
    <w:uiPriority w:val="99"/>
    <w:semiHidden/>
    <w:unhideWhenUsed/>
    <w:rsid w:val="00D766DE"/>
    <w:pPr>
      <w:numPr>
        <w:numId w:val="26"/>
      </w:numPr>
    </w:pPr>
  </w:style>
  <w:style w:type="table" w:styleId="TabelaSimples1">
    <w:name w:val="Plain Table 1"/>
    <w:basedOn w:val="Tabelanormal"/>
    <w:uiPriority w:val="41"/>
    <w:rsid w:val="00D766D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2">
    <w:name w:val="Plain Table 2"/>
    <w:basedOn w:val="Tabelanormal"/>
    <w:uiPriority w:val="42"/>
    <w:rsid w:val="00D766D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3">
    <w:name w:val="Plain Table 3"/>
    <w:basedOn w:val="Tabelanormal"/>
    <w:uiPriority w:val="43"/>
    <w:rsid w:val="00D766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D766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D766D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emEspaamento">
    <w:name w:val="No Spacing"/>
    <w:uiPriority w:val="1"/>
    <w:qFormat/>
    <w:rsid w:val="00D766DE"/>
    <w:rPr>
      <w:rFonts w:ascii="Calibri" w:hAnsi="Calibri" w:cs="Calibri"/>
    </w:rPr>
  </w:style>
  <w:style w:type="paragraph" w:styleId="Data">
    <w:name w:val="Date"/>
    <w:basedOn w:val="Normal"/>
    <w:next w:val="Normal"/>
    <w:link w:val="DataChar"/>
    <w:uiPriority w:val="99"/>
    <w:semiHidden/>
    <w:unhideWhenUsed/>
    <w:rsid w:val="00D766DE"/>
  </w:style>
  <w:style w:type="character" w:customStyle="1" w:styleId="DataChar">
    <w:name w:val="Data Char"/>
    <w:basedOn w:val="Fontepargpadro"/>
    <w:link w:val="Data"/>
    <w:uiPriority w:val="99"/>
    <w:semiHidden/>
    <w:rsid w:val="00D766DE"/>
    <w:rPr>
      <w:rFonts w:ascii="Calibri" w:hAnsi="Calibri" w:cs="Calibri"/>
    </w:rPr>
  </w:style>
  <w:style w:type="paragraph" w:styleId="NormalWeb">
    <w:name w:val="Normal (Web)"/>
    <w:basedOn w:val="Normal"/>
    <w:uiPriority w:val="99"/>
    <w:semiHidden/>
    <w:unhideWhenUsed/>
    <w:rsid w:val="00D766DE"/>
    <w:rPr>
      <w:rFonts w:ascii="Times New Roman" w:hAnsi="Times New Roman" w:cs="Times New Roman"/>
      <w:sz w:val="24"/>
      <w:szCs w:val="24"/>
    </w:rPr>
  </w:style>
  <w:style w:type="character" w:customStyle="1" w:styleId="HiperlinkInteligente1">
    <w:name w:val="Hiperlink Inteligente1"/>
    <w:basedOn w:val="Fontepargpadro"/>
    <w:uiPriority w:val="99"/>
    <w:semiHidden/>
    <w:unhideWhenUsed/>
    <w:rsid w:val="00D766DE"/>
    <w:rPr>
      <w:rFonts w:ascii="Calibri" w:hAnsi="Calibri" w:cs="Calibri"/>
      <w:u w:val="dotted"/>
    </w:rPr>
  </w:style>
  <w:style w:type="character" w:customStyle="1" w:styleId="MenoPendente1">
    <w:name w:val="Menção Pendente1"/>
    <w:basedOn w:val="Fontepargpadro"/>
    <w:uiPriority w:val="99"/>
    <w:semiHidden/>
    <w:unhideWhenUsed/>
    <w:rsid w:val="00D766DE"/>
    <w:rPr>
      <w:rFonts w:ascii="Calibri" w:hAnsi="Calibri" w:cs="Calibri"/>
      <w:color w:val="605E5C"/>
      <w:shd w:val="clear" w:color="auto" w:fill="E1DFDD"/>
    </w:rPr>
  </w:style>
  <w:style w:type="paragraph" w:styleId="Corpodetexto">
    <w:name w:val="Body Text"/>
    <w:basedOn w:val="Normal"/>
    <w:link w:val="CorpodetextoChar"/>
    <w:uiPriority w:val="99"/>
    <w:semiHidden/>
    <w:unhideWhenUsed/>
    <w:rsid w:val="00D766DE"/>
    <w:pPr>
      <w:spacing w:after="120"/>
    </w:pPr>
  </w:style>
  <w:style w:type="character" w:customStyle="1" w:styleId="CorpodetextoChar">
    <w:name w:val="Corpo de texto Char"/>
    <w:basedOn w:val="Fontepargpadro"/>
    <w:link w:val="Corpodetexto"/>
    <w:uiPriority w:val="99"/>
    <w:semiHidden/>
    <w:rsid w:val="00D766DE"/>
    <w:rPr>
      <w:rFonts w:ascii="Calibri" w:hAnsi="Calibri" w:cs="Calibri"/>
    </w:rPr>
  </w:style>
  <w:style w:type="paragraph" w:styleId="Corpodetexto2">
    <w:name w:val="Body Text 2"/>
    <w:basedOn w:val="Normal"/>
    <w:link w:val="Corpodetexto2Char"/>
    <w:uiPriority w:val="99"/>
    <w:semiHidden/>
    <w:unhideWhenUsed/>
    <w:rsid w:val="00D766DE"/>
    <w:pPr>
      <w:spacing w:after="120" w:line="480" w:lineRule="auto"/>
    </w:pPr>
  </w:style>
  <w:style w:type="character" w:customStyle="1" w:styleId="Corpodetexto2Char">
    <w:name w:val="Corpo de texto 2 Char"/>
    <w:basedOn w:val="Fontepargpadro"/>
    <w:link w:val="Corpodetexto2"/>
    <w:uiPriority w:val="99"/>
    <w:semiHidden/>
    <w:rsid w:val="00D766DE"/>
    <w:rPr>
      <w:rFonts w:ascii="Calibri" w:hAnsi="Calibri" w:cs="Calibri"/>
    </w:rPr>
  </w:style>
  <w:style w:type="paragraph" w:styleId="Recuodecorpodetexto">
    <w:name w:val="Body Text Indent"/>
    <w:basedOn w:val="Normal"/>
    <w:link w:val="RecuodecorpodetextoChar"/>
    <w:uiPriority w:val="99"/>
    <w:semiHidden/>
    <w:unhideWhenUsed/>
    <w:rsid w:val="00D766DE"/>
    <w:pPr>
      <w:spacing w:after="120"/>
      <w:ind w:left="360"/>
    </w:pPr>
  </w:style>
  <w:style w:type="character" w:customStyle="1" w:styleId="RecuodecorpodetextoChar">
    <w:name w:val="Recuo de corpo de texto Char"/>
    <w:basedOn w:val="Fontepargpadro"/>
    <w:link w:val="Recuodecorpodetexto"/>
    <w:uiPriority w:val="99"/>
    <w:semiHidden/>
    <w:rsid w:val="00D766DE"/>
    <w:rPr>
      <w:rFonts w:ascii="Calibri" w:hAnsi="Calibri" w:cs="Calibri"/>
    </w:rPr>
  </w:style>
  <w:style w:type="paragraph" w:styleId="Recuodecorpodetexto2">
    <w:name w:val="Body Text Indent 2"/>
    <w:basedOn w:val="Normal"/>
    <w:link w:val="Recuodecorpodetexto2Char"/>
    <w:uiPriority w:val="99"/>
    <w:semiHidden/>
    <w:unhideWhenUsed/>
    <w:rsid w:val="00D766DE"/>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D766DE"/>
    <w:rPr>
      <w:rFonts w:ascii="Calibri" w:hAnsi="Calibri" w:cs="Calibri"/>
    </w:rPr>
  </w:style>
  <w:style w:type="paragraph" w:styleId="Primeirorecuodecorpodetexto">
    <w:name w:val="Body Text First Indent"/>
    <w:basedOn w:val="Corpodetexto"/>
    <w:link w:val="PrimeirorecuodecorpodetextoChar"/>
    <w:uiPriority w:val="99"/>
    <w:semiHidden/>
    <w:unhideWhenUsed/>
    <w:rsid w:val="00D766DE"/>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D766DE"/>
    <w:rPr>
      <w:rFonts w:ascii="Calibri" w:hAnsi="Calibri" w:cs="Calibri"/>
    </w:rPr>
  </w:style>
  <w:style w:type="paragraph" w:styleId="Primeirorecuodecorpodetexto2">
    <w:name w:val="Body Text First Indent 2"/>
    <w:basedOn w:val="Recuodecorpodetexto"/>
    <w:link w:val="Primeirorecuodecorpodetexto2Char"/>
    <w:uiPriority w:val="99"/>
    <w:semiHidden/>
    <w:unhideWhenUsed/>
    <w:rsid w:val="00D766DE"/>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D766DE"/>
    <w:rPr>
      <w:rFonts w:ascii="Calibri" w:hAnsi="Calibri" w:cs="Calibri"/>
    </w:rPr>
  </w:style>
  <w:style w:type="paragraph" w:styleId="Recuonormal">
    <w:name w:val="Normal Indent"/>
    <w:basedOn w:val="Normal"/>
    <w:uiPriority w:val="99"/>
    <w:semiHidden/>
    <w:unhideWhenUsed/>
    <w:rsid w:val="00D766DE"/>
    <w:pPr>
      <w:ind w:left="720"/>
    </w:pPr>
  </w:style>
  <w:style w:type="paragraph" w:styleId="Ttulodanota">
    <w:name w:val="Note Heading"/>
    <w:basedOn w:val="Normal"/>
    <w:next w:val="Normal"/>
    <w:link w:val="TtulodanotaChar"/>
    <w:uiPriority w:val="99"/>
    <w:semiHidden/>
    <w:unhideWhenUsed/>
    <w:rsid w:val="00D766DE"/>
  </w:style>
  <w:style w:type="character" w:customStyle="1" w:styleId="TtulodanotaChar">
    <w:name w:val="Título da nota Char"/>
    <w:basedOn w:val="Fontepargpadro"/>
    <w:link w:val="Ttulodanota"/>
    <w:uiPriority w:val="99"/>
    <w:semiHidden/>
    <w:rsid w:val="00D766DE"/>
    <w:rPr>
      <w:rFonts w:ascii="Calibri" w:hAnsi="Calibri" w:cs="Calibri"/>
    </w:rPr>
  </w:style>
  <w:style w:type="table" w:styleId="Tabelacontempornea">
    <w:name w:val="Table Contemporary"/>
    <w:basedOn w:val="Tabelanormal"/>
    <w:uiPriority w:val="99"/>
    <w:semiHidden/>
    <w:unhideWhenUsed/>
    <w:rsid w:val="00D766D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elanormal"/>
    <w:uiPriority w:val="61"/>
    <w:semiHidden/>
    <w:unhideWhenUsed/>
    <w:rsid w:val="00D766D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D766D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e2">
    <w:name w:val="Light List Accent 2"/>
    <w:basedOn w:val="Tabelanormal"/>
    <w:uiPriority w:val="61"/>
    <w:semiHidden/>
    <w:unhideWhenUsed/>
    <w:rsid w:val="00D766D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e3">
    <w:name w:val="Light List Accent 3"/>
    <w:basedOn w:val="Tabelanormal"/>
    <w:uiPriority w:val="61"/>
    <w:semiHidden/>
    <w:unhideWhenUsed/>
    <w:rsid w:val="00D766D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e4">
    <w:name w:val="Light List Accent 4"/>
    <w:basedOn w:val="Tabelanormal"/>
    <w:uiPriority w:val="61"/>
    <w:semiHidden/>
    <w:unhideWhenUsed/>
    <w:rsid w:val="00D766D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e5">
    <w:name w:val="Light List Accent 5"/>
    <w:basedOn w:val="Tabelanormal"/>
    <w:uiPriority w:val="61"/>
    <w:semiHidden/>
    <w:unhideWhenUsed/>
    <w:rsid w:val="00D766D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aClara-nfase6">
    <w:name w:val="Light List Accent 6"/>
    <w:basedOn w:val="Tabelanormal"/>
    <w:uiPriority w:val="61"/>
    <w:semiHidden/>
    <w:unhideWhenUsed/>
    <w:rsid w:val="00D766D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mentoClaro">
    <w:name w:val="Light Shading"/>
    <w:basedOn w:val="Tabelanormal"/>
    <w:uiPriority w:val="60"/>
    <w:semiHidden/>
    <w:unhideWhenUsed/>
    <w:rsid w:val="00D766D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D766D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mentoClaro-nfase2">
    <w:name w:val="Light Shading Accent 2"/>
    <w:basedOn w:val="Tabelanormal"/>
    <w:uiPriority w:val="60"/>
    <w:semiHidden/>
    <w:unhideWhenUsed/>
    <w:rsid w:val="00D766D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mentoClaro-nfase3">
    <w:name w:val="Light Shading Accent 3"/>
    <w:basedOn w:val="Tabelanormal"/>
    <w:uiPriority w:val="60"/>
    <w:semiHidden/>
    <w:unhideWhenUsed/>
    <w:rsid w:val="00D766D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mentoClaro-nfase4">
    <w:name w:val="Light Shading Accent 4"/>
    <w:basedOn w:val="Tabelanormal"/>
    <w:uiPriority w:val="60"/>
    <w:semiHidden/>
    <w:unhideWhenUsed/>
    <w:rsid w:val="00D766D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mentoClaro-nfase5">
    <w:name w:val="Light Shading Accent 5"/>
    <w:basedOn w:val="Tabelanormal"/>
    <w:uiPriority w:val="60"/>
    <w:semiHidden/>
    <w:unhideWhenUsed/>
    <w:rsid w:val="00D766D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SombreamentoClaro-nfase6">
    <w:name w:val="Light Shading Accent 6"/>
    <w:basedOn w:val="Tabelanormal"/>
    <w:uiPriority w:val="60"/>
    <w:semiHidden/>
    <w:unhideWhenUsed/>
    <w:rsid w:val="00D766D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GradeClara">
    <w:name w:val="Light Grid"/>
    <w:basedOn w:val="Tabelanormal"/>
    <w:uiPriority w:val="62"/>
    <w:semiHidden/>
    <w:unhideWhenUsed/>
    <w:rsid w:val="00D766D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D766D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adeClara-nfase2">
    <w:name w:val="Light Grid Accent 2"/>
    <w:basedOn w:val="Tabelanormal"/>
    <w:uiPriority w:val="62"/>
    <w:semiHidden/>
    <w:unhideWhenUsed/>
    <w:rsid w:val="00D766D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adeClara-nfase3">
    <w:name w:val="Light Grid Accent 3"/>
    <w:basedOn w:val="Tabelanormal"/>
    <w:uiPriority w:val="62"/>
    <w:semiHidden/>
    <w:unhideWhenUsed/>
    <w:rsid w:val="00D766D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adeClara-nfase4">
    <w:name w:val="Light Grid Accent 4"/>
    <w:basedOn w:val="Tabelanormal"/>
    <w:uiPriority w:val="62"/>
    <w:semiHidden/>
    <w:unhideWhenUsed/>
    <w:rsid w:val="00D766D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adeClara-nfase5">
    <w:name w:val="Light Grid Accent 5"/>
    <w:basedOn w:val="Tabelanormal"/>
    <w:uiPriority w:val="62"/>
    <w:semiHidden/>
    <w:unhideWhenUsed/>
    <w:rsid w:val="00D766D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adeClara-nfase6">
    <w:name w:val="Light Grid Accent 6"/>
    <w:basedOn w:val="Tabelanormal"/>
    <w:uiPriority w:val="62"/>
    <w:semiHidden/>
    <w:unhideWhenUsed/>
    <w:rsid w:val="00D766D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Escura">
    <w:name w:val="Dark List"/>
    <w:basedOn w:val="Tabelanormal"/>
    <w:uiPriority w:val="70"/>
    <w:semiHidden/>
    <w:unhideWhenUsed/>
    <w:rsid w:val="00D766D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D766D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Escura-nfase2">
    <w:name w:val="Dark List Accent 2"/>
    <w:basedOn w:val="Tabelanormal"/>
    <w:uiPriority w:val="70"/>
    <w:semiHidden/>
    <w:unhideWhenUsed/>
    <w:rsid w:val="00D766D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Escura-nfase3">
    <w:name w:val="Dark List Accent 3"/>
    <w:basedOn w:val="Tabelanormal"/>
    <w:uiPriority w:val="70"/>
    <w:semiHidden/>
    <w:unhideWhenUsed/>
    <w:rsid w:val="00D766D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Escura-nfase4">
    <w:name w:val="Dark List Accent 4"/>
    <w:basedOn w:val="Tabelanormal"/>
    <w:uiPriority w:val="70"/>
    <w:semiHidden/>
    <w:unhideWhenUsed/>
    <w:rsid w:val="00D766D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Escura-nfase5">
    <w:name w:val="Dark List Accent 5"/>
    <w:basedOn w:val="Tabelanormal"/>
    <w:uiPriority w:val="70"/>
    <w:semiHidden/>
    <w:unhideWhenUsed/>
    <w:rsid w:val="00D766D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aEscura-nfase6">
    <w:name w:val="Dark List Accent 6"/>
    <w:basedOn w:val="Tabelanormal"/>
    <w:uiPriority w:val="70"/>
    <w:rsid w:val="00D766D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eladeLista1Clara">
    <w:name w:val="List Table 1 Light"/>
    <w:basedOn w:val="Tabelanormal"/>
    <w:uiPriority w:val="46"/>
    <w:rsid w:val="00D766D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D766D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1Clara-nfase2">
    <w:name w:val="List Table 1 Light Accent 2"/>
    <w:basedOn w:val="Tabelanormal"/>
    <w:uiPriority w:val="46"/>
    <w:rsid w:val="00D766D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1Clara-nfase3">
    <w:name w:val="List Table 1 Light Accent 3"/>
    <w:basedOn w:val="Tabelanormal"/>
    <w:uiPriority w:val="46"/>
    <w:rsid w:val="00D766D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1Clara-nfase4">
    <w:name w:val="List Table 1 Light Accent 4"/>
    <w:basedOn w:val="Tabelanormal"/>
    <w:uiPriority w:val="46"/>
    <w:rsid w:val="00D766D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1Clara-nfase5">
    <w:name w:val="List Table 1 Light Accent 5"/>
    <w:basedOn w:val="Tabelanormal"/>
    <w:uiPriority w:val="46"/>
    <w:rsid w:val="00D766D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6">
    <w:name w:val="List Table 1 Light Accent 6"/>
    <w:basedOn w:val="Tabelanormal"/>
    <w:uiPriority w:val="46"/>
    <w:rsid w:val="00D766D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2">
    <w:name w:val="List Table 2"/>
    <w:basedOn w:val="Tabelanormal"/>
    <w:uiPriority w:val="47"/>
    <w:rsid w:val="00D766D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D766D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2-nfase2">
    <w:name w:val="List Table 2 Accent 2"/>
    <w:basedOn w:val="Tabelanormal"/>
    <w:uiPriority w:val="47"/>
    <w:rsid w:val="00D766D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2-nfase3">
    <w:name w:val="List Table 2 Accent 3"/>
    <w:basedOn w:val="Tabelanormal"/>
    <w:uiPriority w:val="47"/>
    <w:rsid w:val="00D766D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2-nfase4">
    <w:name w:val="List Table 2 Accent 4"/>
    <w:basedOn w:val="Tabelanormal"/>
    <w:uiPriority w:val="47"/>
    <w:rsid w:val="00D766D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2-nfase5">
    <w:name w:val="List Table 2 Accent 5"/>
    <w:basedOn w:val="Tabelanormal"/>
    <w:uiPriority w:val="47"/>
    <w:rsid w:val="00D766D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2-nfase6">
    <w:name w:val="List Table 2 Accent 6"/>
    <w:basedOn w:val="Tabelanormal"/>
    <w:uiPriority w:val="47"/>
    <w:rsid w:val="00D766D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3">
    <w:name w:val="List Table 3"/>
    <w:basedOn w:val="Tabelanormal"/>
    <w:uiPriority w:val="48"/>
    <w:rsid w:val="00D766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D766DE"/>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adeLista3-nfase2">
    <w:name w:val="List Table 3 Accent 2"/>
    <w:basedOn w:val="Tabelanormal"/>
    <w:uiPriority w:val="48"/>
    <w:rsid w:val="00D766D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eladeLista3-nfase3">
    <w:name w:val="List Table 3 Accent 3"/>
    <w:basedOn w:val="Tabelanormal"/>
    <w:uiPriority w:val="48"/>
    <w:rsid w:val="00D766D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Lista3-nfase4">
    <w:name w:val="List Table 3 Accent 4"/>
    <w:basedOn w:val="Tabelanormal"/>
    <w:uiPriority w:val="48"/>
    <w:rsid w:val="00D766DE"/>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eladeLista3-nfase5">
    <w:name w:val="List Table 3 Accent 5"/>
    <w:basedOn w:val="Tabelanormal"/>
    <w:uiPriority w:val="48"/>
    <w:rsid w:val="00D766DE"/>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eladeLista3-nfase6">
    <w:name w:val="List Table 3 Accent 6"/>
    <w:basedOn w:val="Tabelanormal"/>
    <w:uiPriority w:val="48"/>
    <w:rsid w:val="00D766DE"/>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deLista4">
    <w:name w:val="List Table 4"/>
    <w:basedOn w:val="Tabelanormal"/>
    <w:uiPriority w:val="49"/>
    <w:rsid w:val="00D766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D766D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4-nfase2">
    <w:name w:val="List Table 4 Accent 2"/>
    <w:basedOn w:val="Tabelanormal"/>
    <w:uiPriority w:val="49"/>
    <w:rsid w:val="00D766D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4-nfase3">
    <w:name w:val="List Table 4 Accent 3"/>
    <w:basedOn w:val="Tabelanormal"/>
    <w:uiPriority w:val="49"/>
    <w:rsid w:val="00D766D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4-nfase4">
    <w:name w:val="List Table 4 Accent 4"/>
    <w:basedOn w:val="Tabelanormal"/>
    <w:uiPriority w:val="49"/>
    <w:rsid w:val="00D766D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nfase5">
    <w:name w:val="List Table 4 Accent 5"/>
    <w:basedOn w:val="Tabelanormal"/>
    <w:uiPriority w:val="49"/>
    <w:rsid w:val="00D766D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4-nfase6">
    <w:name w:val="List Table 4 Accent 6"/>
    <w:basedOn w:val="Tabelanormal"/>
    <w:uiPriority w:val="49"/>
    <w:rsid w:val="00D766D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5Escura">
    <w:name w:val="List Table 5 Dark"/>
    <w:basedOn w:val="Tabelanormal"/>
    <w:uiPriority w:val="50"/>
    <w:rsid w:val="00D766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D766DE"/>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D766DE"/>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D766D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D766DE"/>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D766DE"/>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D766DE"/>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D766D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D766DE"/>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6Colorida-nfase2">
    <w:name w:val="List Table 6 Colorful Accent 2"/>
    <w:basedOn w:val="Tabelanormal"/>
    <w:uiPriority w:val="51"/>
    <w:rsid w:val="00D766DE"/>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nfase3">
    <w:name w:val="List Table 6 Colorful Accent 3"/>
    <w:basedOn w:val="Tabelanormal"/>
    <w:uiPriority w:val="51"/>
    <w:rsid w:val="00D766DE"/>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6Colorida-nfase4">
    <w:name w:val="List Table 6 Colorful Accent 4"/>
    <w:basedOn w:val="Tabelanormal"/>
    <w:uiPriority w:val="51"/>
    <w:rsid w:val="00D766DE"/>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6Colorida-nfase5">
    <w:name w:val="List Table 6 Colorful Accent 5"/>
    <w:basedOn w:val="Tabelanormal"/>
    <w:uiPriority w:val="51"/>
    <w:rsid w:val="00D766DE"/>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6Colorida-nfase6">
    <w:name w:val="List Table 6 Colorful Accent 6"/>
    <w:basedOn w:val="Tabelanormal"/>
    <w:uiPriority w:val="51"/>
    <w:rsid w:val="00D766DE"/>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7Colorida">
    <w:name w:val="List Table 7 Colorful"/>
    <w:basedOn w:val="Tabelanormal"/>
    <w:uiPriority w:val="52"/>
    <w:rsid w:val="00D766D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D766DE"/>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D766DE"/>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D766DE"/>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D766DE"/>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D766DE"/>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D766DE"/>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ssinaturadeEmail">
    <w:name w:val="E-mail Signature"/>
    <w:basedOn w:val="Normal"/>
    <w:link w:val="AssinaturadeEmailChar"/>
    <w:uiPriority w:val="99"/>
    <w:semiHidden/>
    <w:unhideWhenUsed/>
    <w:rsid w:val="00D766DE"/>
  </w:style>
  <w:style w:type="character" w:customStyle="1" w:styleId="AssinaturadeEmailChar">
    <w:name w:val="Assinatura de Email Char"/>
    <w:basedOn w:val="Fontepargpadro"/>
    <w:link w:val="AssinaturadeEmail"/>
    <w:uiPriority w:val="99"/>
    <w:semiHidden/>
    <w:rsid w:val="00D766DE"/>
    <w:rPr>
      <w:rFonts w:ascii="Calibri" w:hAnsi="Calibri" w:cs="Calibri"/>
    </w:rPr>
  </w:style>
  <w:style w:type="paragraph" w:styleId="Saudao">
    <w:name w:val="Salutation"/>
    <w:basedOn w:val="Normal"/>
    <w:next w:val="Normal"/>
    <w:link w:val="SaudaoChar"/>
    <w:uiPriority w:val="99"/>
    <w:semiHidden/>
    <w:unhideWhenUsed/>
    <w:rsid w:val="00D766DE"/>
  </w:style>
  <w:style w:type="character" w:customStyle="1" w:styleId="SaudaoChar">
    <w:name w:val="Saudação Char"/>
    <w:basedOn w:val="Fontepargpadro"/>
    <w:link w:val="Saudao"/>
    <w:uiPriority w:val="99"/>
    <w:semiHidden/>
    <w:rsid w:val="00D766DE"/>
    <w:rPr>
      <w:rFonts w:ascii="Calibri" w:hAnsi="Calibri" w:cs="Calibri"/>
    </w:rPr>
  </w:style>
  <w:style w:type="table" w:styleId="Tabelaemcolunas1">
    <w:name w:val="Table Columns 1"/>
    <w:basedOn w:val="Tabelanormal"/>
    <w:uiPriority w:val="99"/>
    <w:semiHidden/>
    <w:unhideWhenUsed/>
    <w:rsid w:val="00D766DE"/>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D766D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D766DE"/>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D766DE"/>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D766D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ssinatura">
    <w:name w:val="Signature"/>
    <w:basedOn w:val="Normal"/>
    <w:link w:val="AssinaturaChar"/>
    <w:uiPriority w:val="99"/>
    <w:semiHidden/>
    <w:unhideWhenUsed/>
    <w:rsid w:val="00D766DE"/>
    <w:pPr>
      <w:ind w:left="4320"/>
    </w:pPr>
  </w:style>
  <w:style w:type="character" w:customStyle="1" w:styleId="AssinaturaChar">
    <w:name w:val="Assinatura Char"/>
    <w:basedOn w:val="Fontepargpadro"/>
    <w:link w:val="Assinatura"/>
    <w:uiPriority w:val="99"/>
    <w:semiHidden/>
    <w:rsid w:val="00D766DE"/>
    <w:rPr>
      <w:rFonts w:ascii="Calibri" w:hAnsi="Calibri" w:cs="Calibri"/>
    </w:rPr>
  </w:style>
  <w:style w:type="table" w:styleId="Tabelasimples10">
    <w:name w:val="Table Simple 1"/>
    <w:basedOn w:val="Tabelanormal"/>
    <w:uiPriority w:val="99"/>
    <w:semiHidden/>
    <w:unhideWhenUsed/>
    <w:rsid w:val="00D766D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0">
    <w:name w:val="Table Simple 2"/>
    <w:basedOn w:val="Tabelanormal"/>
    <w:uiPriority w:val="99"/>
    <w:semiHidden/>
    <w:unhideWhenUsed/>
    <w:rsid w:val="00D766D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0">
    <w:name w:val="Table Simple 3"/>
    <w:basedOn w:val="Tabelanormal"/>
    <w:uiPriority w:val="99"/>
    <w:semiHidden/>
    <w:unhideWhenUsed/>
    <w:rsid w:val="00D766DE"/>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D766D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rsid w:val="00D766D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Remissivo1">
    <w:name w:val="index 1"/>
    <w:basedOn w:val="Normal"/>
    <w:next w:val="Normal"/>
    <w:autoRedefine/>
    <w:uiPriority w:val="99"/>
    <w:semiHidden/>
    <w:unhideWhenUsed/>
    <w:rsid w:val="00D766DE"/>
    <w:pPr>
      <w:ind w:left="220" w:hanging="220"/>
    </w:pPr>
  </w:style>
  <w:style w:type="paragraph" w:styleId="Remissivo2">
    <w:name w:val="index 2"/>
    <w:basedOn w:val="Normal"/>
    <w:next w:val="Normal"/>
    <w:autoRedefine/>
    <w:uiPriority w:val="99"/>
    <w:semiHidden/>
    <w:unhideWhenUsed/>
    <w:rsid w:val="00D766DE"/>
    <w:pPr>
      <w:ind w:left="440" w:hanging="220"/>
    </w:pPr>
  </w:style>
  <w:style w:type="paragraph" w:styleId="Remissivo3">
    <w:name w:val="index 3"/>
    <w:basedOn w:val="Normal"/>
    <w:next w:val="Normal"/>
    <w:autoRedefine/>
    <w:uiPriority w:val="99"/>
    <w:semiHidden/>
    <w:unhideWhenUsed/>
    <w:rsid w:val="00D766DE"/>
    <w:pPr>
      <w:ind w:left="660" w:hanging="220"/>
    </w:pPr>
  </w:style>
  <w:style w:type="paragraph" w:styleId="Remissivo4">
    <w:name w:val="index 4"/>
    <w:basedOn w:val="Normal"/>
    <w:next w:val="Normal"/>
    <w:autoRedefine/>
    <w:uiPriority w:val="99"/>
    <w:semiHidden/>
    <w:unhideWhenUsed/>
    <w:rsid w:val="00D766DE"/>
    <w:pPr>
      <w:ind w:left="880" w:hanging="220"/>
    </w:pPr>
  </w:style>
  <w:style w:type="paragraph" w:styleId="Remissivo5">
    <w:name w:val="index 5"/>
    <w:basedOn w:val="Normal"/>
    <w:next w:val="Normal"/>
    <w:autoRedefine/>
    <w:uiPriority w:val="99"/>
    <w:semiHidden/>
    <w:unhideWhenUsed/>
    <w:rsid w:val="00D766DE"/>
    <w:pPr>
      <w:ind w:left="1100" w:hanging="220"/>
    </w:pPr>
  </w:style>
  <w:style w:type="paragraph" w:styleId="Remissivo6">
    <w:name w:val="index 6"/>
    <w:basedOn w:val="Normal"/>
    <w:next w:val="Normal"/>
    <w:autoRedefine/>
    <w:uiPriority w:val="99"/>
    <w:semiHidden/>
    <w:unhideWhenUsed/>
    <w:rsid w:val="00D766DE"/>
    <w:pPr>
      <w:ind w:left="1320" w:hanging="220"/>
    </w:pPr>
  </w:style>
  <w:style w:type="paragraph" w:styleId="Remissivo7">
    <w:name w:val="index 7"/>
    <w:basedOn w:val="Normal"/>
    <w:next w:val="Normal"/>
    <w:autoRedefine/>
    <w:uiPriority w:val="99"/>
    <w:semiHidden/>
    <w:unhideWhenUsed/>
    <w:rsid w:val="00D766DE"/>
    <w:pPr>
      <w:ind w:left="1540" w:hanging="220"/>
    </w:pPr>
  </w:style>
  <w:style w:type="paragraph" w:styleId="Remissivo8">
    <w:name w:val="index 8"/>
    <w:basedOn w:val="Normal"/>
    <w:next w:val="Normal"/>
    <w:autoRedefine/>
    <w:uiPriority w:val="99"/>
    <w:semiHidden/>
    <w:unhideWhenUsed/>
    <w:rsid w:val="00D766DE"/>
    <w:pPr>
      <w:ind w:left="1760" w:hanging="220"/>
    </w:pPr>
  </w:style>
  <w:style w:type="paragraph" w:styleId="Remissivo9">
    <w:name w:val="index 9"/>
    <w:basedOn w:val="Normal"/>
    <w:next w:val="Normal"/>
    <w:autoRedefine/>
    <w:uiPriority w:val="99"/>
    <w:semiHidden/>
    <w:unhideWhenUsed/>
    <w:rsid w:val="00D766DE"/>
    <w:pPr>
      <w:ind w:left="1980" w:hanging="220"/>
    </w:pPr>
  </w:style>
  <w:style w:type="paragraph" w:styleId="Ttulodendiceremissivo">
    <w:name w:val="index heading"/>
    <w:basedOn w:val="Normal"/>
    <w:next w:val="Remissivo1"/>
    <w:uiPriority w:val="99"/>
    <w:semiHidden/>
    <w:unhideWhenUsed/>
    <w:rsid w:val="00D766DE"/>
    <w:rPr>
      <w:rFonts w:ascii="Calibri Light" w:eastAsiaTheme="majorEastAsia" w:hAnsi="Calibri Light" w:cs="Calibri Light"/>
      <w:b/>
      <w:bCs/>
    </w:rPr>
  </w:style>
  <w:style w:type="paragraph" w:styleId="Encerramento">
    <w:name w:val="Closing"/>
    <w:basedOn w:val="Normal"/>
    <w:link w:val="EncerramentoChar"/>
    <w:uiPriority w:val="99"/>
    <w:semiHidden/>
    <w:unhideWhenUsed/>
    <w:rsid w:val="00D766DE"/>
    <w:pPr>
      <w:ind w:left="4320"/>
    </w:pPr>
  </w:style>
  <w:style w:type="character" w:customStyle="1" w:styleId="EncerramentoChar">
    <w:name w:val="Encerramento Char"/>
    <w:basedOn w:val="Fontepargpadro"/>
    <w:link w:val="Encerramento"/>
    <w:uiPriority w:val="99"/>
    <w:semiHidden/>
    <w:rsid w:val="00D766DE"/>
    <w:rPr>
      <w:rFonts w:ascii="Calibri" w:hAnsi="Calibri" w:cs="Calibri"/>
    </w:rPr>
  </w:style>
  <w:style w:type="table" w:styleId="Tabelacomgrade">
    <w:name w:val="Table Grid"/>
    <w:basedOn w:val="Tabelanormal"/>
    <w:uiPriority w:val="39"/>
    <w:rsid w:val="00D766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1">
    <w:name w:val="Table Grid 1"/>
    <w:basedOn w:val="Tabelanormal"/>
    <w:uiPriority w:val="99"/>
    <w:semiHidden/>
    <w:unhideWhenUsed/>
    <w:rsid w:val="00D766D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D766D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D766DE"/>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D766DE"/>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D766D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D766DE"/>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D766DE"/>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D766D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D766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ade1Clara">
    <w:name w:val="Grid Table 1 Light"/>
    <w:basedOn w:val="Tabelanormal"/>
    <w:uiPriority w:val="46"/>
    <w:rsid w:val="00D766D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D766DE"/>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D766D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D766D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D766D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D766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1Clara-nfase6">
    <w:name w:val="Grid Table 1 Light Accent 6"/>
    <w:basedOn w:val="Tabelanormal"/>
    <w:uiPriority w:val="46"/>
    <w:rsid w:val="00D766D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D766D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D766DE"/>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2-nfase2">
    <w:name w:val="Grid Table 2 Accent 2"/>
    <w:basedOn w:val="Tabelanormal"/>
    <w:uiPriority w:val="47"/>
    <w:rsid w:val="00D766DE"/>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2-nfase3">
    <w:name w:val="Grid Table 2 Accent 3"/>
    <w:basedOn w:val="Tabelanormal"/>
    <w:uiPriority w:val="47"/>
    <w:rsid w:val="00D766D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2-nfase4">
    <w:name w:val="Grid Table 2 Accent 4"/>
    <w:basedOn w:val="Tabelanormal"/>
    <w:uiPriority w:val="47"/>
    <w:rsid w:val="00D766DE"/>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2-nfase5">
    <w:name w:val="Grid Table 2 Accent 5"/>
    <w:basedOn w:val="Tabelanormal"/>
    <w:uiPriority w:val="47"/>
    <w:rsid w:val="00D766DE"/>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6">
    <w:name w:val="Grid Table 2 Accent 6"/>
    <w:basedOn w:val="Tabelanormal"/>
    <w:uiPriority w:val="47"/>
    <w:rsid w:val="00D766DE"/>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3">
    <w:name w:val="Grid Table 3"/>
    <w:basedOn w:val="Tabelanormal"/>
    <w:uiPriority w:val="48"/>
    <w:rsid w:val="00D766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D766D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3-nfase2">
    <w:name w:val="Grid Table 3 Accent 2"/>
    <w:basedOn w:val="Tabelanormal"/>
    <w:uiPriority w:val="48"/>
    <w:rsid w:val="00D766D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adeGrade3-nfase3">
    <w:name w:val="Grid Table 3 Accent 3"/>
    <w:basedOn w:val="Tabelanormal"/>
    <w:uiPriority w:val="48"/>
    <w:rsid w:val="00D766D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3-nfase4">
    <w:name w:val="Grid Table 3 Accent 4"/>
    <w:basedOn w:val="Tabelanormal"/>
    <w:uiPriority w:val="48"/>
    <w:rsid w:val="00D766D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3-nfase5">
    <w:name w:val="Grid Table 3 Accent 5"/>
    <w:basedOn w:val="Tabelanormal"/>
    <w:uiPriority w:val="48"/>
    <w:rsid w:val="00D766D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deGrade3-nfase6">
    <w:name w:val="Grid Table 3 Accent 6"/>
    <w:basedOn w:val="Tabelanormal"/>
    <w:uiPriority w:val="48"/>
    <w:rsid w:val="00D766D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4">
    <w:name w:val="Grid Table 4"/>
    <w:basedOn w:val="Tabelanormal"/>
    <w:uiPriority w:val="49"/>
    <w:rsid w:val="00D766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1">
    <w:name w:val="Grid Table 4 Accent 1"/>
    <w:basedOn w:val="Tabelanormal"/>
    <w:uiPriority w:val="49"/>
    <w:rsid w:val="00D766D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2">
    <w:name w:val="Grid Table 4 Accent 2"/>
    <w:basedOn w:val="Tabelanormal"/>
    <w:uiPriority w:val="49"/>
    <w:rsid w:val="00D766D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4-nfase3">
    <w:name w:val="Grid Table 4 Accent 3"/>
    <w:basedOn w:val="Tabelanormal"/>
    <w:uiPriority w:val="49"/>
    <w:rsid w:val="00D766D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4-nfase4">
    <w:name w:val="Grid Table 4 Accent 4"/>
    <w:basedOn w:val="Tabelanormal"/>
    <w:uiPriority w:val="49"/>
    <w:rsid w:val="00D766D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4-nfase5">
    <w:name w:val="Grid Table 4 Accent 5"/>
    <w:basedOn w:val="Tabelanormal"/>
    <w:uiPriority w:val="49"/>
    <w:rsid w:val="00D766D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6">
    <w:name w:val="Grid Table 4 Accent 6"/>
    <w:basedOn w:val="Tabelanormal"/>
    <w:uiPriority w:val="49"/>
    <w:rsid w:val="00D766D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5Escura">
    <w:name w:val="Grid Table 5 Dark"/>
    <w:basedOn w:val="Tabelanormal"/>
    <w:uiPriority w:val="50"/>
    <w:rsid w:val="00D766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5Escura-nfase1">
    <w:name w:val="Grid Table 5 Dark Accent 1"/>
    <w:basedOn w:val="Tabelanormal"/>
    <w:uiPriority w:val="50"/>
    <w:rsid w:val="00D766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Grade5Escura-nfase2">
    <w:name w:val="Grid Table 5 Dark Accent 2"/>
    <w:basedOn w:val="Tabelanormal"/>
    <w:uiPriority w:val="50"/>
    <w:rsid w:val="00D766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3">
    <w:name w:val="Grid Table 5 Dark Accent 3"/>
    <w:basedOn w:val="Tabelanormal"/>
    <w:uiPriority w:val="50"/>
    <w:rsid w:val="00D766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4">
    <w:name w:val="Grid Table 5 Dark Accent 4"/>
    <w:basedOn w:val="Tabelanormal"/>
    <w:uiPriority w:val="50"/>
    <w:rsid w:val="00D766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D766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adeGrade5Escura-nfase6">
    <w:name w:val="Grid Table 5 Dark Accent 6"/>
    <w:basedOn w:val="Tabelanormal"/>
    <w:uiPriority w:val="50"/>
    <w:rsid w:val="00D766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6Colorida">
    <w:name w:val="Grid Table 6 Colorful"/>
    <w:basedOn w:val="Tabelanormal"/>
    <w:uiPriority w:val="51"/>
    <w:rsid w:val="00D766D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D766DE"/>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2">
    <w:name w:val="Grid Table 6 Colorful Accent 2"/>
    <w:basedOn w:val="Tabelanormal"/>
    <w:uiPriority w:val="51"/>
    <w:rsid w:val="00D766D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D766D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D766D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nfase5">
    <w:name w:val="Grid Table 6 Colorful Accent 5"/>
    <w:basedOn w:val="Tabelanormal"/>
    <w:uiPriority w:val="51"/>
    <w:rsid w:val="00D766D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D766D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7Colorida">
    <w:name w:val="Grid Table 7 Colorful"/>
    <w:basedOn w:val="Tabelanormal"/>
    <w:uiPriority w:val="52"/>
    <w:rsid w:val="00D766D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D766DE"/>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7Colorida-nfase2">
    <w:name w:val="Grid Table 7 Colorful Accent 2"/>
    <w:basedOn w:val="Tabelanormal"/>
    <w:uiPriority w:val="52"/>
    <w:rsid w:val="00D766D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adeGrade7Colorida-nfase3">
    <w:name w:val="Grid Table 7 Colorful Accent 3"/>
    <w:basedOn w:val="Tabelanormal"/>
    <w:uiPriority w:val="52"/>
    <w:rsid w:val="00D766D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7Colorida-nfase4">
    <w:name w:val="Grid Table 7 Colorful Accent 4"/>
    <w:basedOn w:val="Tabelanormal"/>
    <w:uiPriority w:val="52"/>
    <w:rsid w:val="00D766D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7Colorida-nfase5">
    <w:name w:val="Grid Table 7 Colorful Accent 5"/>
    <w:basedOn w:val="Tabelanormal"/>
    <w:uiPriority w:val="52"/>
    <w:rsid w:val="00D766D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deGrade7Colorida-nfase6">
    <w:name w:val="Grid Table 7 Colorful Accent 6"/>
    <w:basedOn w:val="Tabelanormal"/>
    <w:uiPriority w:val="52"/>
    <w:rsid w:val="00D766D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aWeb1">
    <w:name w:val="Table Web 1"/>
    <w:basedOn w:val="Tabelanormal"/>
    <w:uiPriority w:val="99"/>
    <w:semiHidden/>
    <w:unhideWhenUsed/>
    <w:rsid w:val="00D766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D766D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rsid w:val="00D766DE"/>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derodap">
    <w:name w:val="footnote reference"/>
    <w:basedOn w:val="Fontepargpadro"/>
    <w:uiPriority w:val="99"/>
    <w:semiHidden/>
    <w:unhideWhenUsed/>
    <w:rsid w:val="00D766DE"/>
    <w:rPr>
      <w:rFonts w:ascii="Calibri" w:hAnsi="Calibri" w:cs="Calibri"/>
      <w:vertAlign w:val="superscript"/>
    </w:rPr>
  </w:style>
  <w:style w:type="character" w:styleId="Nmerodelinha">
    <w:name w:val="line number"/>
    <w:basedOn w:val="Fontepargpadro"/>
    <w:uiPriority w:val="99"/>
    <w:semiHidden/>
    <w:unhideWhenUsed/>
    <w:rsid w:val="00D766DE"/>
    <w:rPr>
      <w:rFonts w:ascii="Calibri" w:hAnsi="Calibri" w:cs="Calibri"/>
    </w:rPr>
  </w:style>
  <w:style w:type="table" w:styleId="Tabelacomefeitos3D1">
    <w:name w:val="Table 3D effects 1"/>
    <w:basedOn w:val="Tabelanormal"/>
    <w:uiPriority w:val="99"/>
    <w:semiHidden/>
    <w:unhideWhenUsed/>
    <w:rsid w:val="00D766DE"/>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D766DE"/>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D766D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D766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D766DE"/>
    <w:rPr>
      <w:rFonts w:ascii="Calibri" w:hAnsi="Calibri" w:cs="Calibri"/>
    </w:rPr>
  </w:style>
  <w:style w:type="character" w:styleId="MenoPendente">
    <w:name w:val="Unresolved Mention"/>
    <w:basedOn w:val="Fontepargpadro"/>
    <w:uiPriority w:val="99"/>
    <w:semiHidden/>
    <w:unhideWhenUsed/>
    <w:rsid w:val="00C00044"/>
    <w:rPr>
      <w:color w:val="605E5C"/>
      <w:shd w:val="clear" w:color="auto" w:fill="E1DFDD"/>
    </w:rPr>
  </w:style>
  <w:style w:type="character" w:customStyle="1" w:styleId="y2iqfc">
    <w:name w:val="y2iqfc"/>
    <w:basedOn w:val="Fontepargpadro"/>
    <w:rsid w:val="008C4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1803">
      <w:bodyDiv w:val="1"/>
      <w:marLeft w:val="0"/>
      <w:marRight w:val="0"/>
      <w:marTop w:val="0"/>
      <w:marBottom w:val="0"/>
      <w:divBdr>
        <w:top w:val="none" w:sz="0" w:space="0" w:color="auto"/>
        <w:left w:val="none" w:sz="0" w:space="0" w:color="auto"/>
        <w:bottom w:val="none" w:sz="0" w:space="0" w:color="auto"/>
        <w:right w:val="none" w:sz="0" w:space="0" w:color="auto"/>
      </w:divBdr>
      <w:divsChild>
        <w:div w:id="862590841">
          <w:marLeft w:val="0"/>
          <w:marRight w:val="0"/>
          <w:marTop w:val="0"/>
          <w:marBottom w:val="0"/>
          <w:divBdr>
            <w:top w:val="none" w:sz="0" w:space="0" w:color="auto"/>
            <w:left w:val="none" w:sz="0" w:space="0" w:color="auto"/>
            <w:bottom w:val="none" w:sz="0" w:space="0" w:color="auto"/>
            <w:right w:val="none" w:sz="0" w:space="0" w:color="auto"/>
          </w:divBdr>
          <w:divsChild>
            <w:div w:id="523440578">
              <w:marLeft w:val="0"/>
              <w:marRight w:val="0"/>
              <w:marTop w:val="0"/>
              <w:marBottom w:val="0"/>
              <w:divBdr>
                <w:top w:val="none" w:sz="0" w:space="0" w:color="auto"/>
                <w:left w:val="none" w:sz="0" w:space="0" w:color="auto"/>
                <w:bottom w:val="none" w:sz="0" w:space="0" w:color="auto"/>
                <w:right w:val="none" w:sz="0" w:space="0" w:color="auto"/>
              </w:divBdr>
            </w:div>
            <w:div w:id="1273442343">
              <w:marLeft w:val="0"/>
              <w:marRight w:val="0"/>
              <w:marTop w:val="0"/>
              <w:marBottom w:val="0"/>
              <w:divBdr>
                <w:top w:val="none" w:sz="0" w:space="0" w:color="auto"/>
                <w:left w:val="none" w:sz="0" w:space="0" w:color="auto"/>
                <w:bottom w:val="none" w:sz="0" w:space="0" w:color="auto"/>
                <w:right w:val="none" w:sz="0" w:space="0" w:color="auto"/>
              </w:divBdr>
            </w:div>
            <w:div w:id="1417357139">
              <w:marLeft w:val="0"/>
              <w:marRight w:val="0"/>
              <w:marTop w:val="0"/>
              <w:marBottom w:val="0"/>
              <w:divBdr>
                <w:top w:val="none" w:sz="0" w:space="0" w:color="auto"/>
                <w:left w:val="none" w:sz="0" w:space="0" w:color="auto"/>
                <w:bottom w:val="none" w:sz="0" w:space="0" w:color="auto"/>
                <w:right w:val="none" w:sz="0" w:space="0" w:color="auto"/>
              </w:divBdr>
            </w:div>
            <w:div w:id="15160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61969">
      <w:bodyDiv w:val="1"/>
      <w:marLeft w:val="0"/>
      <w:marRight w:val="0"/>
      <w:marTop w:val="0"/>
      <w:marBottom w:val="0"/>
      <w:divBdr>
        <w:top w:val="none" w:sz="0" w:space="0" w:color="auto"/>
        <w:left w:val="none" w:sz="0" w:space="0" w:color="auto"/>
        <w:bottom w:val="none" w:sz="0" w:space="0" w:color="auto"/>
        <w:right w:val="none" w:sz="0" w:space="0" w:color="auto"/>
      </w:divBdr>
    </w:div>
    <w:div w:id="386686673">
      <w:bodyDiv w:val="1"/>
      <w:marLeft w:val="0"/>
      <w:marRight w:val="0"/>
      <w:marTop w:val="0"/>
      <w:marBottom w:val="0"/>
      <w:divBdr>
        <w:top w:val="none" w:sz="0" w:space="0" w:color="auto"/>
        <w:left w:val="none" w:sz="0" w:space="0" w:color="auto"/>
        <w:bottom w:val="none" w:sz="0" w:space="0" w:color="auto"/>
        <w:right w:val="none" w:sz="0" w:space="0" w:color="auto"/>
      </w:divBdr>
    </w:div>
    <w:div w:id="587034332">
      <w:bodyDiv w:val="1"/>
      <w:marLeft w:val="0"/>
      <w:marRight w:val="0"/>
      <w:marTop w:val="0"/>
      <w:marBottom w:val="0"/>
      <w:divBdr>
        <w:top w:val="none" w:sz="0" w:space="0" w:color="auto"/>
        <w:left w:val="none" w:sz="0" w:space="0" w:color="auto"/>
        <w:bottom w:val="none" w:sz="0" w:space="0" w:color="auto"/>
        <w:right w:val="none" w:sz="0" w:space="0" w:color="auto"/>
      </w:divBdr>
    </w:div>
    <w:div w:id="1747457069">
      <w:bodyDiv w:val="1"/>
      <w:marLeft w:val="0"/>
      <w:marRight w:val="0"/>
      <w:marTop w:val="0"/>
      <w:marBottom w:val="0"/>
      <w:divBdr>
        <w:top w:val="none" w:sz="0" w:space="0" w:color="auto"/>
        <w:left w:val="none" w:sz="0" w:space="0" w:color="auto"/>
        <w:bottom w:val="none" w:sz="0" w:space="0" w:color="auto"/>
        <w:right w:val="none" w:sz="0" w:space="0" w:color="auto"/>
      </w:divBdr>
      <w:divsChild>
        <w:div w:id="1772815346">
          <w:marLeft w:val="0"/>
          <w:marRight w:val="0"/>
          <w:marTop w:val="0"/>
          <w:marBottom w:val="0"/>
          <w:divBdr>
            <w:top w:val="none" w:sz="0" w:space="0" w:color="auto"/>
            <w:left w:val="none" w:sz="0" w:space="0" w:color="auto"/>
            <w:bottom w:val="none" w:sz="0" w:space="0" w:color="auto"/>
            <w:right w:val="none" w:sz="0" w:space="0" w:color="auto"/>
          </w:divBdr>
          <w:divsChild>
            <w:div w:id="894778775">
              <w:marLeft w:val="0"/>
              <w:marRight w:val="0"/>
              <w:marTop w:val="0"/>
              <w:marBottom w:val="0"/>
              <w:divBdr>
                <w:top w:val="none" w:sz="0" w:space="0" w:color="auto"/>
                <w:left w:val="none" w:sz="0" w:space="0" w:color="auto"/>
                <w:bottom w:val="none" w:sz="0" w:space="0" w:color="auto"/>
                <w:right w:val="none" w:sz="0" w:space="0" w:color="auto"/>
              </w:divBdr>
            </w:div>
            <w:div w:id="1688871319">
              <w:marLeft w:val="0"/>
              <w:marRight w:val="0"/>
              <w:marTop w:val="0"/>
              <w:marBottom w:val="0"/>
              <w:divBdr>
                <w:top w:val="none" w:sz="0" w:space="0" w:color="auto"/>
                <w:left w:val="none" w:sz="0" w:space="0" w:color="auto"/>
                <w:bottom w:val="none" w:sz="0" w:space="0" w:color="auto"/>
                <w:right w:val="none" w:sz="0" w:space="0" w:color="auto"/>
              </w:divBdr>
              <w:divsChild>
                <w:div w:id="868252926">
                  <w:marLeft w:val="0"/>
                  <w:marRight w:val="0"/>
                  <w:marTop w:val="0"/>
                  <w:marBottom w:val="0"/>
                  <w:divBdr>
                    <w:top w:val="none" w:sz="0" w:space="0" w:color="auto"/>
                    <w:left w:val="none" w:sz="0" w:space="0" w:color="auto"/>
                    <w:bottom w:val="none" w:sz="0" w:space="0" w:color="auto"/>
                    <w:right w:val="none" w:sz="0" w:space="0" w:color="auto"/>
                  </w:divBdr>
                </w:div>
                <w:div w:id="920871498">
                  <w:marLeft w:val="0"/>
                  <w:marRight w:val="0"/>
                  <w:marTop w:val="0"/>
                  <w:marBottom w:val="0"/>
                  <w:divBdr>
                    <w:top w:val="none" w:sz="0" w:space="0" w:color="auto"/>
                    <w:left w:val="none" w:sz="0" w:space="0" w:color="auto"/>
                    <w:bottom w:val="none" w:sz="0" w:space="0" w:color="auto"/>
                    <w:right w:val="none" w:sz="0" w:space="0" w:color="auto"/>
                  </w:divBdr>
                  <w:divsChild>
                    <w:div w:id="1592931493">
                      <w:marLeft w:val="0"/>
                      <w:marRight w:val="0"/>
                      <w:marTop w:val="0"/>
                      <w:marBottom w:val="0"/>
                      <w:divBdr>
                        <w:top w:val="none" w:sz="0" w:space="0" w:color="auto"/>
                        <w:left w:val="none" w:sz="0" w:space="0" w:color="auto"/>
                        <w:bottom w:val="none" w:sz="0" w:space="0" w:color="auto"/>
                        <w:right w:val="none" w:sz="0" w:space="0" w:color="auto"/>
                      </w:divBdr>
                      <w:divsChild>
                        <w:div w:id="110976996">
                          <w:marLeft w:val="0"/>
                          <w:marRight w:val="0"/>
                          <w:marTop w:val="0"/>
                          <w:marBottom w:val="0"/>
                          <w:divBdr>
                            <w:top w:val="none" w:sz="0" w:space="0" w:color="auto"/>
                            <w:left w:val="none" w:sz="0" w:space="0" w:color="auto"/>
                            <w:bottom w:val="none" w:sz="0" w:space="0" w:color="auto"/>
                            <w:right w:val="none" w:sz="0" w:space="0" w:color="auto"/>
                          </w:divBdr>
                          <w:divsChild>
                            <w:div w:id="1733385196">
                              <w:marLeft w:val="0"/>
                              <w:marRight w:val="0"/>
                              <w:marTop w:val="0"/>
                              <w:marBottom w:val="0"/>
                              <w:divBdr>
                                <w:top w:val="none" w:sz="0" w:space="0" w:color="auto"/>
                                <w:left w:val="none" w:sz="0" w:space="0" w:color="auto"/>
                                <w:bottom w:val="none" w:sz="0" w:space="0" w:color="auto"/>
                                <w:right w:val="none" w:sz="0" w:space="0" w:color="auto"/>
                              </w:divBdr>
                              <w:divsChild>
                                <w:div w:id="14037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41597">
      <w:bodyDiv w:val="1"/>
      <w:marLeft w:val="0"/>
      <w:marRight w:val="0"/>
      <w:marTop w:val="0"/>
      <w:marBottom w:val="0"/>
      <w:divBdr>
        <w:top w:val="none" w:sz="0" w:space="0" w:color="auto"/>
        <w:left w:val="none" w:sz="0" w:space="0" w:color="auto"/>
        <w:bottom w:val="none" w:sz="0" w:space="0" w:color="auto"/>
        <w:right w:val="none" w:sz="0" w:space="0" w:color="auto"/>
      </w:divBdr>
      <w:divsChild>
        <w:div w:id="1943613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ec\AppData\Roaming\Microsoft\Templates\Espa&#231;amento%20&#250;nico%20(em%20branc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ba6a58d-ffa0-4a46-a6a6-a5e779fda68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50F0CB0A91D34EA42705CF557970B7" ma:contentTypeVersion="5" ma:contentTypeDescription="Create a new document." ma:contentTypeScope="" ma:versionID="7d76a7f38940b680d584005ff824638c">
  <xsd:schema xmlns:xsd="http://www.w3.org/2001/XMLSchema" xmlns:xs="http://www.w3.org/2001/XMLSchema" xmlns:p="http://schemas.microsoft.com/office/2006/metadata/properties" xmlns:ns2="bba6a58d-ffa0-4a46-a6a6-a5e779fda688" targetNamespace="http://schemas.microsoft.com/office/2006/metadata/properties" ma:root="true" ma:fieldsID="880d3450eb0474d32d90d6dded2ac7f0" ns2:_="">
    <xsd:import namespace="bba6a58d-ffa0-4a46-a6a6-a5e779fda68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a6a58d-ffa0-4a46-a6a6-a5e779fda68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documentManagement/types"/>
    <ds:schemaRef ds:uri="http://purl.org/dc/terms/"/>
    <ds:schemaRef ds:uri="http://schemas.openxmlformats.org/package/2006/metadata/core-properties"/>
    <ds:schemaRef ds:uri="http://www.w3.org/XML/1998/namespace"/>
    <ds:schemaRef ds:uri="bba6a58d-ffa0-4a46-a6a6-a5e779fda688"/>
    <ds:schemaRef ds:uri="http://purl.org/dc/elements/1.1/"/>
    <ds:schemaRef ds:uri="http://purl.org/dc/dcmitype/"/>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6F8CE5-6A0D-428B-BC14-648C40C2F8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a6a58d-ffa0-4a46-a6a6-a5e779fda6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9C7E40-A426-43EE-8B4F-18474D7348FF}">
  <ds:schemaRefs>
    <ds:schemaRef ds:uri="http://schemas.microsoft.com/sharepoint/v3/contenttype/forms"/>
  </ds:schemaRefs>
</ds:datastoreItem>
</file>

<file path=customXml/itemProps4.xml><?xml version="1.0" encoding="utf-8"?>
<ds:datastoreItem xmlns:ds="http://schemas.openxmlformats.org/officeDocument/2006/customXml" ds:itemID="{63EFE0DF-7AB6-43BE-A267-03AF87B9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Espaçamento único (em branco)</Template>
  <TotalTime>0</TotalTime>
  <Pages>9</Pages>
  <Words>1383</Words>
  <Characters>7470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2022-11-17T16:57:00Z</dcterms:created>
  <dcterms:modified xsi:type="dcterms:W3CDTF">2022-11-17T16:57:00Z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0x010100F450F0CB0A91D34EA42705CF557970B7</vt:lpwstr>
  </property>
</Properties>
</file>